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77A0820" w14:textId="77777777" w:rsidR="00C04208" w:rsidRDefault="00C04208">
      <w:pPr>
        <w:pStyle w:val="FreeFormA"/>
      </w:pPr>
    </w:p>
    <w:p w14:paraId="0F967B7C" w14:textId="77777777" w:rsidR="00C04208" w:rsidRDefault="00C04208">
      <w:pPr>
        <w:pStyle w:val="FreeFormA"/>
      </w:pPr>
    </w:p>
    <w:p w14:paraId="1B0C0D54" w14:textId="77777777" w:rsidR="00C04208" w:rsidRDefault="00C04208">
      <w:pPr>
        <w:pStyle w:val="FreeFormA"/>
      </w:pPr>
    </w:p>
    <w:p w14:paraId="38681BB8" w14:textId="77777777" w:rsidR="00C04208" w:rsidRDefault="00C04208">
      <w:pPr>
        <w:pStyle w:val="FreeFormA"/>
      </w:pPr>
    </w:p>
    <w:p w14:paraId="0CFC3145" w14:textId="77777777" w:rsidR="00C04208" w:rsidRDefault="00C04208">
      <w:pPr>
        <w:pStyle w:val="FreeFormA"/>
      </w:pPr>
    </w:p>
    <w:p w14:paraId="41FAEC39" w14:textId="77777777" w:rsidR="00C04208" w:rsidRDefault="00C04208">
      <w:pPr>
        <w:pStyle w:val="FreeFormA"/>
        <w:jc w:val="center"/>
        <w:rPr>
          <w:b/>
          <w:sz w:val="144"/>
        </w:rPr>
      </w:pPr>
      <w:r>
        <w:rPr>
          <w:b/>
          <w:sz w:val="144"/>
        </w:rPr>
        <w:t>OVMS</w:t>
      </w:r>
    </w:p>
    <w:p w14:paraId="52451D79" w14:textId="77777777" w:rsidR="00C04208" w:rsidRDefault="00C04208">
      <w:pPr>
        <w:pStyle w:val="FreeFormA"/>
        <w:jc w:val="center"/>
        <w:rPr>
          <w:b/>
          <w:sz w:val="48"/>
        </w:rPr>
      </w:pPr>
      <w:r>
        <w:rPr>
          <w:b/>
          <w:sz w:val="48"/>
        </w:rPr>
        <w:t>Open Vehicle Monitoring System</w:t>
      </w:r>
    </w:p>
    <w:p w14:paraId="408891D5" w14:textId="77777777" w:rsidR="00C04208" w:rsidRDefault="00C04208">
      <w:pPr>
        <w:pStyle w:val="FreeFormA"/>
      </w:pPr>
    </w:p>
    <w:p w14:paraId="524F8147" w14:textId="77777777" w:rsidR="00C04208" w:rsidRDefault="00C04208">
      <w:pPr>
        <w:pStyle w:val="FreeFormA"/>
      </w:pPr>
    </w:p>
    <w:p w14:paraId="4F1F6605" w14:textId="77777777" w:rsidR="00C04208" w:rsidRDefault="00C04208">
      <w:pPr>
        <w:pStyle w:val="FreeFormA"/>
      </w:pPr>
    </w:p>
    <w:p w14:paraId="0299B6DF" w14:textId="77777777" w:rsidR="00C04208" w:rsidRDefault="00EA3C4D">
      <w:pPr>
        <w:pStyle w:val="FreeFormA"/>
        <w:jc w:val="center"/>
      </w:pPr>
      <w:r>
        <w:rPr>
          <w:noProof/>
          <w:lang w:val="en-US" w:eastAsia="en-US" w:bidi="ar-SA"/>
        </w:rPr>
        <w:drawing>
          <wp:inline distT="0" distB="0" distL="0" distR="0" wp14:anchorId="6C3F5FCF" wp14:editId="564B8255">
            <wp:extent cx="4155440" cy="19202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155440" cy="1920240"/>
                    </a:xfrm>
                    <a:prstGeom prst="rect">
                      <a:avLst/>
                    </a:prstGeom>
                    <a:solidFill>
                      <a:srgbClr val="FFFFFF"/>
                    </a:solidFill>
                    <a:ln>
                      <a:noFill/>
                    </a:ln>
                  </pic:spPr>
                </pic:pic>
              </a:graphicData>
            </a:graphic>
          </wp:inline>
        </w:drawing>
      </w:r>
    </w:p>
    <w:p w14:paraId="5E092F73" w14:textId="77777777" w:rsidR="00C04208" w:rsidRDefault="00C04208">
      <w:pPr>
        <w:pStyle w:val="FreeFormA"/>
        <w:jc w:val="center"/>
      </w:pPr>
    </w:p>
    <w:p w14:paraId="216E2F97" w14:textId="77777777" w:rsidR="00C04208" w:rsidRDefault="00C04208">
      <w:pPr>
        <w:pStyle w:val="FreeFormA"/>
        <w:jc w:val="center"/>
      </w:pPr>
    </w:p>
    <w:p w14:paraId="1B24720C" w14:textId="77777777" w:rsidR="00C04208" w:rsidRDefault="00C04208">
      <w:pPr>
        <w:pStyle w:val="FreeFormA"/>
        <w:jc w:val="center"/>
      </w:pPr>
    </w:p>
    <w:p w14:paraId="6038070E" w14:textId="77777777" w:rsidR="00C04208" w:rsidRDefault="00FE3BF3">
      <w:pPr>
        <w:pStyle w:val="FreeFormA"/>
        <w:jc w:val="center"/>
        <w:rPr>
          <w:b/>
        </w:rPr>
      </w:pPr>
      <w:hyperlink r:id="rId10" w:history="1">
        <w:r w:rsidR="00C04208">
          <w:rPr>
            <w:rStyle w:val="Hyperlink"/>
          </w:rPr>
          <w:t>www.openvehicles.com</w:t>
        </w:r>
      </w:hyperlink>
    </w:p>
    <w:p w14:paraId="607395FA" w14:textId="77777777" w:rsidR="00C04208" w:rsidRDefault="00C04208">
      <w:pPr>
        <w:pStyle w:val="FreeFormA"/>
        <w:jc w:val="center"/>
        <w:rPr>
          <w:b/>
        </w:rPr>
      </w:pPr>
    </w:p>
    <w:p w14:paraId="4D4D7541" w14:textId="77777777" w:rsidR="00C04208" w:rsidRDefault="00C04208">
      <w:pPr>
        <w:pStyle w:val="FreeFormA"/>
        <w:jc w:val="center"/>
        <w:rPr>
          <w:b/>
        </w:rPr>
      </w:pPr>
      <w:r>
        <w:rPr>
          <w:b/>
        </w:rPr>
        <w:t>Tesla Roadster (v1.x and v2.x)</w:t>
      </w:r>
    </w:p>
    <w:p w14:paraId="5A672D7D" w14:textId="4348EA0E" w:rsidR="00D03A3C" w:rsidRDefault="00D03A3C">
      <w:pPr>
        <w:pStyle w:val="FreeFormA"/>
        <w:jc w:val="center"/>
        <w:rPr>
          <w:b/>
        </w:rPr>
      </w:pPr>
      <w:r>
        <w:rPr>
          <w:b/>
        </w:rPr>
        <w:t>OVMS Hardware Module v1 and v2</w:t>
      </w:r>
    </w:p>
    <w:p w14:paraId="2F982BDC" w14:textId="1570C749" w:rsidR="00C04208" w:rsidRDefault="00FE3BF3">
      <w:pPr>
        <w:pStyle w:val="FreeFormA"/>
        <w:jc w:val="center"/>
        <w:rPr>
          <w:b/>
        </w:rPr>
      </w:pPr>
      <w:r>
        <w:rPr>
          <w:b/>
        </w:rPr>
        <w:t>Guide v2.2</w:t>
      </w:r>
      <w:r w:rsidR="002E22FE">
        <w:rPr>
          <w:b/>
        </w:rPr>
        <w:t>.1</w:t>
      </w:r>
      <w:r w:rsidR="00C04208">
        <w:rPr>
          <w:b/>
        </w:rPr>
        <w:t xml:space="preserve"> (</w:t>
      </w:r>
      <w:r>
        <w:rPr>
          <w:b/>
        </w:rPr>
        <w:t>11</w:t>
      </w:r>
      <w:r w:rsidR="00FC3BD5">
        <w:rPr>
          <w:b/>
          <w:vertAlign w:val="superscript"/>
        </w:rPr>
        <w:t>th</w:t>
      </w:r>
      <w:r w:rsidR="00C04208">
        <w:rPr>
          <w:b/>
        </w:rPr>
        <w:t xml:space="preserve"> </w:t>
      </w:r>
      <w:r>
        <w:rPr>
          <w:b/>
        </w:rPr>
        <w:t>January 2013</w:t>
      </w:r>
      <w:r w:rsidR="00C04208">
        <w:rPr>
          <w:b/>
        </w:rPr>
        <w:t>)</w:t>
      </w:r>
    </w:p>
    <w:p w14:paraId="7BD76A50" w14:textId="77777777" w:rsidR="00C04208" w:rsidRDefault="00C04208">
      <w:pPr>
        <w:pStyle w:val="FreeFormA"/>
        <w:pageBreakBefore/>
      </w:pPr>
    </w:p>
    <w:p w14:paraId="121685A3" w14:textId="77777777" w:rsidR="00C04208" w:rsidRDefault="00C04208">
      <w:pPr>
        <w:pStyle w:val="FreeFormA"/>
        <w:rPr>
          <w:b/>
          <w:u w:val="single"/>
        </w:rPr>
      </w:pPr>
      <w:r>
        <w:rPr>
          <w:b/>
          <w:u w:val="single"/>
        </w:rPr>
        <w:t>History</w:t>
      </w:r>
    </w:p>
    <w:p w14:paraId="05117A63" w14:textId="77777777" w:rsidR="00C04208" w:rsidRDefault="00C04208">
      <w:pPr>
        <w:pStyle w:val="FreeFormA"/>
        <w:rPr>
          <w:u w:val="single"/>
        </w:rPr>
      </w:pPr>
    </w:p>
    <w:p w14:paraId="17B82006" w14:textId="34FF4342" w:rsidR="00FE3BF3" w:rsidRDefault="00FE3BF3" w:rsidP="003129DB">
      <w:pPr>
        <w:pStyle w:val="FreeFormA"/>
        <w:tabs>
          <w:tab w:val="left" w:pos="1016"/>
          <w:tab w:val="left" w:pos="2996"/>
        </w:tabs>
      </w:pPr>
      <w:proofErr w:type="gramStart"/>
      <w:r>
        <w:t>v2.2.1</w:t>
      </w:r>
      <w:proofErr w:type="gramEnd"/>
      <w:r>
        <w:tab/>
        <w:t>11</w:t>
      </w:r>
      <w:r w:rsidRPr="00FE3BF3">
        <w:rPr>
          <w:vertAlign w:val="superscript"/>
        </w:rPr>
        <w:t>th</w:t>
      </w:r>
      <w:r>
        <w:t xml:space="preserve"> January 2013</w:t>
      </w:r>
      <w:r>
        <w:tab/>
      </w:r>
      <w:r>
        <w:tab/>
        <w:t>Updates to include v2.x firmware</w:t>
      </w:r>
    </w:p>
    <w:p w14:paraId="4CFBDED1" w14:textId="7562B5BC" w:rsidR="002E22FE" w:rsidRDefault="002E22FE" w:rsidP="003129DB">
      <w:pPr>
        <w:pStyle w:val="FreeFormA"/>
        <w:tabs>
          <w:tab w:val="left" w:pos="1016"/>
          <w:tab w:val="left" w:pos="2996"/>
        </w:tabs>
      </w:pPr>
      <w:proofErr w:type="gramStart"/>
      <w:r>
        <w:t>v1.3.1</w:t>
      </w:r>
      <w:proofErr w:type="gramEnd"/>
      <w:r>
        <w:tab/>
        <w:t>30</w:t>
      </w:r>
      <w:r w:rsidRPr="002E22FE">
        <w:rPr>
          <w:vertAlign w:val="superscript"/>
        </w:rPr>
        <w:t>th</w:t>
      </w:r>
      <w:r>
        <w:t xml:space="preserve"> September 2012</w:t>
      </w:r>
      <w:r>
        <w:tab/>
        <w:t>Updates to include v2 hardware</w:t>
      </w:r>
    </w:p>
    <w:p w14:paraId="78DF0939" w14:textId="18903E86" w:rsidR="003129DB" w:rsidRDefault="003129DB" w:rsidP="003129DB">
      <w:pPr>
        <w:pStyle w:val="FreeFormA"/>
        <w:tabs>
          <w:tab w:val="left" w:pos="1016"/>
          <w:tab w:val="left" w:pos="2996"/>
        </w:tabs>
      </w:pPr>
      <w:proofErr w:type="gramStart"/>
      <w:r>
        <w:t>v1.2.6</w:t>
      </w:r>
      <w:proofErr w:type="gramEnd"/>
      <w:r>
        <w:tab/>
        <w:t>7</w:t>
      </w:r>
      <w:r>
        <w:rPr>
          <w:vertAlign w:val="superscript"/>
        </w:rPr>
        <w:t>th</w:t>
      </w:r>
      <w:r>
        <w:t xml:space="preserve"> June 2012</w:t>
      </w:r>
      <w:r>
        <w:tab/>
      </w:r>
      <w:r w:rsidR="002E22FE">
        <w:tab/>
      </w:r>
      <w:r>
        <w:t>Various clean-ups</w:t>
      </w:r>
    </w:p>
    <w:p w14:paraId="157EDCF0" w14:textId="70BB484F" w:rsidR="006E5202" w:rsidRDefault="003129DB" w:rsidP="003374C1">
      <w:pPr>
        <w:pStyle w:val="FreeFormA"/>
        <w:tabs>
          <w:tab w:val="left" w:pos="1016"/>
          <w:tab w:val="left" w:pos="2996"/>
        </w:tabs>
      </w:pPr>
      <w:proofErr w:type="gramStart"/>
      <w:r>
        <w:t>v1.2.5</w:t>
      </w:r>
      <w:proofErr w:type="gramEnd"/>
      <w:r w:rsidR="007E7BD0">
        <w:tab/>
        <w:t>30</w:t>
      </w:r>
      <w:r w:rsidR="006E5202">
        <w:rPr>
          <w:vertAlign w:val="superscript"/>
        </w:rPr>
        <w:t>th</w:t>
      </w:r>
      <w:r w:rsidR="006E5202">
        <w:t xml:space="preserve"> May 2012</w:t>
      </w:r>
      <w:r w:rsidR="006E5202">
        <w:tab/>
      </w:r>
      <w:r w:rsidR="002E22FE">
        <w:tab/>
      </w:r>
      <w:r w:rsidR="006E5202">
        <w:t>New SMS commands in firmware 1.3.0</w:t>
      </w:r>
    </w:p>
    <w:p w14:paraId="1438CCD3" w14:textId="5BD1F04A" w:rsidR="003374C1" w:rsidRDefault="00955523" w:rsidP="003374C1">
      <w:pPr>
        <w:pStyle w:val="FreeFormA"/>
        <w:tabs>
          <w:tab w:val="left" w:pos="1016"/>
          <w:tab w:val="left" w:pos="2996"/>
        </w:tabs>
      </w:pPr>
      <w:proofErr w:type="gramStart"/>
      <w:r>
        <w:t>v1.2.4</w:t>
      </w:r>
      <w:proofErr w:type="gramEnd"/>
      <w:r>
        <w:tab/>
        <w:t>20</w:t>
      </w:r>
      <w:r w:rsidR="003374C1">
        <w:rPr>
          <w:vertAlign w:val="superscript"/>
        </w:rPr>
        <w:t>th</w:t>
      </w:r>
      <w:r w:rsidR="003374C1">
        <w:t xml:space="preserve"> May 2012</w:t>
      </w:r>
      <w:r w:rsidR="003374C1">
        <w:tab/>
      </w:r>
      <w:r w:rsidR="002E22FE">
        <w:tab/>
      </w:r>
      <w:r w:rsidR="00816F0B">
        <w:t>P</w:t>
      </w:r>
      <w:r w:rsidR="003374C1">
        <w:t>re-installation chapter</w:t>
      </w:r>
      <w:r>
        <w:t>, updated photos</w:t>
      </w:r>
    </w:p>
    <w:p w14:paraId="0A90D5F9" w14:textId="1FFC2ED0" w:rsidR="00C04208" w:rsidRDefault="003374C1">
      <w:pPr>
        <w:pStyle w:val="FreeFormA"/>
        <w:tabs>
          <w:tab w:val="left" w:pos="1016"/>
          <w:tab w:val="left" w:pos="2996"/>
        </w:tabs>
      </w:pPr>
      <w:proofErr w:type="gramStart"/>
      <w:r>
        <w:t>v1.2.3</w:t>
      </w:r>
      <w:proofErr w:type="gramEnd"/>
      <w:r>
        <w:tab/>
        <w:t>7</w:t>
      </w:r>
      <w:r w:rsidR="00FC3BD5">
        <w:rPr>
          <w:vertAlign w:val="superscript"/>
        </w:rPr>
        <w:t>th</w:t>
      </w:r>
      <w:r w:rsidR="00FC3BD5">
        <w:t xml:space="preserve"> </w:t>
      </w:r>
      <w:r w:rsidR="004D1B44">
        <w:t>May</w:t>
      </w:r>
      <w:r w:rsidR="0088198F">
        <w:t xml:space="preserve"> 2012</w:t>
      </w:r>
      <w:r w:rsidR="0088198F">
        <w:tab/>
      </w:r>
      <w:r w:rsidR="002E22FE">
        <w:tab/>
      </w:r>
      <w:r w:rsidR="0088198F">
        <w:t>Reorganization to be more install-time linear</w:t>
      </w:r>
    </w:p>
    <w:p w14:paraId="716D7929" w14:textId="289C9291" w:rsidR="00C04208" w:rsidRDefault="00C04208">
      <w:pPr>
        <w:pStyle w:val="FreeFormA"/>
        <w:tabs>
          <w:tab w:val="left" w:pos="1016"/>
          <w:tab w:val="left" w:pos="2996"/>
        </w:tabs>
      </w:pPr>
      <w:proofErr w:type="gramStart"/>
      <w:r>
        <w:t>v1.2.2</w:t>
      </w:r>
      <w:proofErr w:type="gramEnd"/>
      <w:r>
        <w:tab/>
        <w:t>1</w:t>
      </w:r>
      <w:r>
        <w:rPr>
          <w:vertAlign w:val="superscript"/>
        </w:rPr>
        <w:t>st</w:t>
      </w:r>
      <w:r>
        <w:t xml:space="preserve"> Apr 2012</w:t>
      </w:r>
      <w:r>
        <w:tab/>
      </w:r>
      <w:r w:rsidR="002E22FE">
        <w:tab/>
      </w:r>
      <w:r>
        <w:t>Updates to match v1.2.2 car firmware</w:t>
      </w:r>
    </w:p>
    <w:p w14:paraId="0FCE1395" w14:textId="19AF9693" w:rsidR="00C04208" w:rsidRDefault="00C04208">
      <w:pPr>
        <w:pStyle w:val="FreeFormA"/>
        <w:tabs>
          <w:tab w:val="left" w:pos="1016"/>
          <w:tab w:val="left" w:pos="2996"/>
        </w:tabs>
      </w:pPr>
      <w:proofErr w:type="gramStart"/>
      <w:r>
        <w:t>v1.2</w:t>
      </w:r>
      <w:proofErr w:type="gramEnd"/>
      <w:r>
        <w:tab/>
        <w:t>12</w:t>
      </w:r>
      <w:r>
        <w:rPr>
          <w:vertAlign w:val="superscript"/>
        </w:rPr>
        <w:t>th</w:t>
      </w:r>
      <w:r>
        <w:t xml:space="preserve"> Mar 2012</w:t>
      </w:r>
      <w:r>
        <w:tab/>
      </w:r>
      <w:r w:rsidR="002E22FE">
        <w:tab/>
      </w:r>
      <w:r>
        <w:t>Updates to match v1.2 car firmware</w:t>
      </w:r>
    </w:p>
    <w:p w14:paraId="6FD1EE01" w14:textId="00304D56" w:rsidR="00C04208" w:rsidRDefault="00C04208">
      <w:pPr>
        <w:pStyle w:val="FreeFormA"/>
        <w:tabs>
          <w:tab w:val="left" w:pos="1016"/>
          <w:tab w:val="left" w:pos="2996"/>
        </w:tabs>
      </w:pPr>
      <w:proofErr w:type="gramStart"/>
      <w:r>
        <w:t>v1.0</w:t>
      </w:r>
      <w:proofErr w:type="gramEnd"/>
      <w:r>
        <w:tab/>
        <w:t>10</w:t>
      </w:r>
      <w:r>
        <w:rPr>
          <w:vertAlign w:val="superscript"/>
        </w:rPr>
        <w:t>th</w:t>
      </w:r>
      <w:r>
        <w:t xml:space="preserve"> Jan 2012</w:t>
      </w:r>
      <w:r>
        <w:tab/>
      </w:r>
      <w:r w:rsidR="002E22FE">
        <w:tab/>
      </w:r>
      <w:r>
        <w:t>Initial version written</w:t>
      </w:r>
    </w:p>
    <w:p w14:paraId="025333AD" w14:textId="77777777" w:rsidR="00C14497" w:rsidRDefault="00C14497">
      <w:pPr>
        <w:suppressAutoHyphens w:val="0"/>
        <w:rPr>
          <w:rFonts w:ascii="Helvetica" w:hAnsi="Helvetica"/>
          <w:b/>
          <w:caps/>
        </w:rPr>
      </w:pPr>
      <w:r>
        <w:br w:type="page"/>
      </w:r>
    </w:p>
    <w:p w14:paraId="63A48303" w14:textId="3DABC938" w:rsidR="00C04208" w:rsidRPr="00C14497" w:rsidRDefault="00C04208" w:rsidP="00266D6D">
      <w:pPr>
        <w:pStyle w:val="Heading1"/>
      </w:pPr>
      <w:bookmarkStart w:id="0" w:name="_Toc197824832"/>
      <w:bookmarkStart w:id="1" w:name="_Toc219713461"/>
      <w:r w:rsidRPr="00C14497">
        <w:t>Welcome</w:t>
      </w:r>
      <w:bookmarkEnd w:id="0"/>
      <w:bookmarkEnd w:id="1"/>
    </w:p>
    <w:p w14:paraId="39430499" w14:textId="77777777" w:rsidR="00C04208" w:rsidRDefault="00C04208">
      <w:pPr>
        <w:pStyle w:val="FreeFormA"/>
      </w:pPr>
    </w:p>
    <w:p w14:paraId="5B143ABF" w14:textId="4522E063" w:rsidR="00C04208" w:rsidRDefault="00C04208">
      <w:pPr>
        <w:pStyle w:val="FreeFormA"/>
      </w:pPr>
      <w:r>
        <w:t>The OVMS</w:t>
      </w:r>
      <w:r w:rsidR="000D6C78">
        <w:t xml:space="preserve"> (Open Vehicle Monitoring System)</w:t>
      </w:r>
      <w:r>
        <w:t xml:space="preserve"> team is a group of enthusiasts who </w:t>
      </w:r>
      <w:r w:rsidR="000D6C78">
        <w:t xml:space="preserve">are developing a means </w:t>
      </w:r>
      <w:r>
        <w:t xml:space="preserve">to </w:t>
      </w:r>
      <w:r w:rsidR="000D6C78">
        <w:t>r</w:t>
      </w:r>
      <w:r>
        <w:t>emotely</w:t>
      </w:r>
      <w:r w:rsidR="000D6C78">
        <w:t xml:space="preserve"> communicate with our cars,</w:t>
      </w:r>
      <w:r>
        <w:t xml:space="preserve"> and </w:t>
      </w:r>
      <w:r w:rsidR="000D6C78">
        <w:t>are having fun</w:t>
      </w:r>
      <w:r>
        <w:t xml:space="preserve"> </w:t>
      </w:r>
      <w:r w:rsidR="004D1B44">
        <w:t xml:space="preserve">while </w:t>
      </w:r>
      <w:r>
        <w:t>doing it.</w:t>
      </w:r>
    </w:p>
    <w:p w14:paraId="321E9112" w14:textId="77777777" w:rsidR="000D6C78" w:rsidRDefault="000D6C78">
      <w:pPr>
        <w:pStyle w:val="FreeFormA"/>
      </w:pPr>
    </w:p>
    <w:p w14:paraId="59B037A7" w14:textId="3F9579A3" w:rsidR="00C94680" w:rsidRDefault="000D6C78">
      <w:pPr>
        <w:pStyle w:val="FreeFormA"/>
      </w:pPr>
      <w:r>
        <w:t xml:space="preserve">The OVMS module is a low-cost hardware device that you install in your car simply by </w:t>
      </w:r>
      <w:r w:rsidR="00C94680">
        <w:t>installing a SIM card, connecting the module</w:t>
      </w:r>
      <w:r>
        <w:t xml:space="preserve"> to your car’s Diagnostic port connector</w:t>
      </w:r>
      <w:r w:rsidR="00C94680">
        <w:t>,</w:t>
      </w:r>
      <w:r>
        <w:t xml:space="preserve"> and </w:t>
      </w:r>
      <w:r w:rsidR="00C94680">
        <w:t>positioning</w:t>
      </w:r>
      <w:r>
        <w:t xml:space="preserve"> a cellular antenna. </w:t>
      </w:r>
      <w:r w:rsidR="00794E2D">
        <w:t xml:space="preserve">Once connected, the OVMS module </w:t>
      </w:r>
      <w:r w:rsidR="00C94680">
        <w:t>enable</w:t>
      </w:r>
      <w:r w:rsidR="003C0807">
        <w:t>s</w:t>
      </w:r>
      <w:r w:rsidR="00C94680">
        <w:t xml:space="preserve"> remote control and monitoring of your car.</w:t>
      </w:r>
    </w:p>
    <w:p w14:paraId="5853F2E2" w14:textId="77777777" w:rsidR="00794E2D" w:rsidRDefault="00794E2D">
      <w:pPr>
        <w:pStyle w:val="FreeFormA"/>
      </w:pPr>
    </w:p>
    <w:p w14:paraId="2799B38D" w14:textId="77777777" w:rsidR="000D6C78" w:rsidRDefault="000D6C78">
      <w:pPr>
        <w:pStyle w:val="FreeFormA"/>
      </w:pPr>
      <w:r>
        <w:t xml:space="preserve">There are two ways </w:t>
      </w:r>
      <w:r w:rsidR="00794E2D">
        <w:t>for you to</w:t>
      </w:r>
      <w:r>
        <w:t xml:space="preserve"> </w:t>
      </w:r>
      <w:r w:rsidR="00794E2D">
        <w:t>communicate with</w:t>
      </w:r>
      <w:r>
        <w:t xml:space="preserve"> the OVMS module:</w:t>
      </w:r>
    </w:p>
    <w:p w14:paraId="4E89EDD5" w14:textId="77777777" w:rsidR="00C04208" w:rsidRDefault="00C04208">
      <w:pPr>
        <w:pStyle w:val="FreeFormA"/>
      </w:pPr>
    </w:p>
    <w:p w14:paraId="1C75D468" w14:textId="0C030BB6" w:rsidR="00C04208" w:rsidRDefault="00794E2D" w:rsidP="0088198F">
      <w:pPr>
        <w:pStyle w:val="FreeFormA"/>
        <w:numPr>
          <w:ilvl w:val="0"/>
          <w:numId w:val="1"/>
        </w:numPr>
        <w:ind w:left="540" w:hanging="360"/>
      </w:pPr>
      <w:r>
        <w:t>Send t</w:t>
      </w:r>
      <w:r w:rsidR="00C04208">
        <w:t xml:space="preserve">ext </w:t>
      </w:r>
      <w:r>
        <w:t>messages</w:t>
      </w:r>
      <w:r w:rsidR="000D6C78">
        <w:t xml:space="preserve"> from </w:t>
      </w:r>
      <w:r>
        <w:t>a</w:t>
      </w:r>
      <w:r w:rsidR="000D6C78">
        <w:t xml:space="preserve"> cell phone</w:t>
      </w:r>
      <w:r w:rsidR="00C04208">
        <w:t xml:space="preserve"> to </w:t>
      </w:r>
      <w:r w:rsidR="000D6C78">
        <w:t>the OVMS module</w:t>
      </w:r>
      <w:r>
        <w:t>’s phone number. T</w:t>
      </w:r>
      <w:r w:rsidR="000D6C78">
        <w:t xml:space="preserve">he module will respond </w:t>
      </w:r>
      <w:r>
        <w:t>back</w:t>
      </w:r>
      <w:r w:rsidR="000D6C78">
        <w:t xml:space="preserve"> via text messaging.</w:t>
      </w:r>
      <w:r>
        <w:t xml:space="preserve"> If you want, the OVMS module can also send text messages to you when</w:t>
      </w:r>
      <w:r w:rsidR="00134A6A">
        <w:t xml:space="preserve"> the car reaches certain states, such as if charging is interrupted.</w:t>
      </w:r>
    </w:p>
    <w:p w14:paraId="6F624CF4" w14:textId="77777777" w:rsidR="00C04208" w:rsidRDefault="00C04208" w:rsidP="0088198F">
      <w:pPr>
        <w:pStyle w:val="FreeFormA"/>
        <w:tabs>
          <w:tab w:val="num" w:pos="500"/>
        </w:tabs>
        <w:ind w:left="540" w:hanging="360"/>
      </w:pPr>
    </w:p>
    <w:p w14:paraId="292F2F2B" w14:textId="66070A42" w:rsidR="00C04208" w:rsidRDefault="00794E2D" w:rsidP="0088198F">
      <w:pPr>
        <w:pStyle w:val="FreeFormA"/>
        <w:numPr>
          <w:ilvl w:val="0"/>
          <w:numId w:val="1"/>
        </w:numPr>
        <w:ind w:left="540" w:hanging="360"/>
      </w:pPr>
      <w:r>
        <w:t xml:space="preserve">Use a smartphone App. Both the OVMS module and the App communicate with an OVMS server </w:t>
      </w:r>
      <w:r w:rsidR="00C04208">
        <w:t>via UDP/IP or TCP/IP over the I</w:t>
      </w:r>
      <w:r>
        <w:t xml:space="preserve">nternet. The smartphone Apps provide a richer experience and more functionality, but </w:t>
      </w:r>
      <w:r w:rsidR="004D1B44">
        <w:t xml:space="preserve">they </w:t>
      </w:r>
      <w:r>
        <w:t>do require a data plan on the SIM car you purchase and install in the OVMS module.</w:t>
      </w:r>
    </w:p>
    <w:p w14:paraId="37216D14" w14:textId="77777777" w:rsidR="004D1B44" w:rsidRDefault="004D1B44">
      <w:pPr>
        <w:pStyle w:val="FreeFormA"/>
      </w:pPr>
    </w:p>
    <w:p w14:paraId="58A65EC3" w14:textId="77777777" w:rsidR="00222D6B" w:rsidRDefault="00222D6B">
      <w:pPr>
        <w:pStyle w:val="FreeFormA"/>
      </w:pPr>
    </w:p>
    <w:p w14:paraId="07AECCD3" w14:textId="13D11F31" w:rsidR="00794E2D" w:rsidRDefault="00222D6B">
      <w:pPr>
        <w:pStyle w:val="FreeFormA"/>
      </w:pPr>
      <w:r>
        <w:t xml:space="preserve">This Guide will help you setup and configure your OVMS module. </w:t>
      </w:r>
      <w:r w:rsidR="00794E2D">
        <w:t xml:space="preserve">Initial configuration of the OVMS module </w:t>
      </w:r>
      <w:r w:rsidR="004D1B44">
        <w:t>is</w:t>
      </w:r>
      <w:r w:rsidR="00794E2D">
        <w:t xml:space="preserve"> done via SMS. Once configured, you can use either SMS </w:t>
      </w:r>
      <w:r w:rsidR="00C94680">
        <w:t>and/</w:t>
      </w:r>
      <w:r w:rsidR="00794E2D">
        <w:t xml:space="preserve">or the </w:t>
      </w:r>
      <w:proofErr w:type="spellStart"/>
      <w:r w:rsidR="00794E2D">
        <w:t>cellphone</w:t>
      </w:r>
      <w:proofErr w:type="spellEnd"/>
      <w:r w:rsidR="00794E2D">
        <w:t xml:space="preserve"> App</w:t>
      </w:r>
      <w:r w:rsidR="00C94680">
        <w:t>s</w:t>
      </w:r>
      <w:r w:rsidR="00794E2D">
        <w:t xml:space="preserve"> </w:t>
      </w:r>
      <w:r w:rsidR="00C94680">
        <w:t>t</w:t>
      </w:r>
      <w:r w:rsidR="00794E2D">
        <w:t>o c</w:t>
      </w:r>
      <w:r w:rsidR="00C94680">
        <w:t>ommunicate with the OVMS module.</w:t>
      </w:r>
    </w:p>
    <w:p w14:paraId="1FF587A4" w14:textId="77777777" w:rsidR="004D1B44" w:rsidRDefault="004D1B44">
      <w:pPr>
        <w:pStyle w:val="FreeFormA"/>
      </w:pPr>
    </w:p>
    <w:p w14:paraId="1ADF0503" w14:textId="77777777" w:rsidR="007F266C" w:rsidRDefault="007F266C" w:rsidP="007F266C">
      <w:pPr>
        <w:pStyle w:val="FreeFormA"/>
      </w:pPr>
    </w:p>
    <w:p w14:paraId="6A65B3F0" w14:textId="51A42630" w:rsidR="00C04208" w:rsidRPr="003E62E6" w:rsidRDefault="00EA3C4D" w:rsidP="003E62E6">
      <w:pPr>
        <w:pStyle w:val="FreeFormA"/>
        <w:tabs>
          <w:tab w:val="left" w:pos="1414"/>
        </w:tabs>
        <w:ind w:left="1427"/>
        <w:rPr>
          <w:b/>
          <w:bCs/>
        </w:rPr>
      </w:pPr>
      <w:r>
        <w:rPr>
          <w:noProof/>
          <w:lang w:val="en-US" w:eastAsia="en-US" w:bidi="ar-SA"/>
        </w:rPr>
        <w:drawing>
          <wp:anchor distT="0" distB="0" distL="0" distR="0" simplePos="0" relativeHeight="251656704" behindDoc="1" locked="0" layoutInCell="1" allowOverlap="1" wp14:anchorId="29D3D3B7" wp14:editId="3E6DEF58">
            <wp:simplePos x="0" y="0"/>
            <wp:positionH relativeFrom="column">
              <wp:posOffset>0</wp:posOffset>
            </wp:positionH>
            <wp:positionV relativeFrom="paragraph">
              <wp:posOffset>19050</wp:posOffset>
            </wp:positionV>
            <wp:extent cx="862965" cy="861695"/>
            <wp:effectExtent l="0" t="0" r="635" b="1905"/>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4208">
        <w:rPr>
          <w:b/>
          <w:bCs/>
        </w:rPr>
        <w:tab/>
        <w:t>Warning!</w:t>
      </w:r>
    </w:p>
    <w:p w14:paraId="5AB4F40C" w14:textId="77777777" w:rsidR="00C04208" w:rsidRDefault="00C04208">
      <w:pPr>
        <w:pStyle w:val="FreeFormA"/>
        <w:tabs>
          <w:tab w:val="left" w:pos="1414"/>
        </w:tabs>
        <w:ind w:left="1427"/>
        <w:rPr>
          <w:i/>
          <w:iCs/>
        </w:rPr>
      </w:pPr>
      <w:r>
        <w:rPr>
          <w:i/>
          <w:iCs/>
        </w:rPr>
        <w:t xml:space="preserve">OVMS is a hobbyist project, not a commercial product. </w:t>
      </w:r>
      <w:proofErr w:type="gramStart"/>
      <w:r>
        <w:rPr>
          <w:i/>
          <w:iCs/>
        </w:rPr>
        <w:t xml:space="preserve">It </w:t>
      </w:r>
      <w:r w:rsidR="00C94680">
        <w:rPr>
          <w:i/>
          <w:iCs/>
        </w:rPr>
        <w:t>was designed by enthusiasts</w:t>
      </w:r>
      <w:r>
        <w:rPr>
          <w:i/>
          <w:iCs/>
        </w:rPr>
        <w:t xml:space="preserve"> for enthusiasts</w:t>
      </w:r>
      <w:proofErr w:type="gramEnd"/>
      <w:r>
        <w:rPr>
          <w:i/>
          <w:iCs/>
        </w:rPr>
        <w:t xml:space="preserve">. Installation and use of this module </w:t>
      </w:r>
      <w:r w:rsidR="00C94680">
        <w:rPr>
          <w:i/>
          <w:iCs/>
        </w:rPr>
        <w:t>requires</w:t>
      </w:r>
      <w:r>
        <w:rPr>
          <w:i/>
          <w:iCs/>
        </w:rPr>
        <w:t xml:space="preserve"> some technical knowledge, and if you don't have that we recommend you contact other users in your area to ask for assistance.</w:t>
      </w:r>
    </w:p>
    <w:p w14:paraId="430F199C" w14:textId="77777777" w:rsidR="0026349A" w:rsidRDefault="0026349A">
      <w:pPr>
        <w:pStyle w:val="FreeFormA"/>
        <w:tabs>
          <w:tab w:val="left" w:pos="1414"/>
        </w:tabs>
        <w:ind w:left="1427"/>
        <w:rPr>
          <w:i/>
          <w:iCs/>
        </w:rPr>
      </w:pPr>
    </w:p>
    <w:p w14:paraId="6449996E" w14:textId="77777777" w:rsidR="0026349A" w:rsidRDefault="0026349A">
      <w:pPr>
        <w:pStyle w:val="FreeFormA"/>
        <w:tabs>
          <w:tab w:val="left" w:pos="1414"/>
        </w:tabs>
        <w:ind w:left="1427"/>
        <w:rPr>
          <w:i/>
          <w:iCs/>
        </w:rPr>
      </w:pPr>
    </w:p>
    <w:p w14:paraId="58CDA9AE" w14:textId="18DD0EFF" w:rsidR="0026349A" w:rsidRDefault="0026349A" w:rsidP="0026349A">
      <w:pPr>
        <w:pStyle w:val="FreeFormA"/>
      </w:pPr>
      <w:r>
        <w:t xml:space="preserve">The </w:t>
      </w:r>
      <w:proofErr w:type="gramStart"/>
      <w:r>
        <w:t>OVMS module is continuously powered by the car</w:t>
      </w:r>
      <w:proofErr w:type="gramEnd"/>
      <w:r>
        <w:t>, even when the car is off, but it uses very little power (especially com</w:t>
      </w:r>
      <w:r w:rsidR="004D1B44">
        <w:t>pared to the Tesla Roadster's 53</w:t>
      </w:r>
      <w:r>
        <w:t>KWh battery pack).</w:t>
      </w:r>
    </w:p>
    <w:p w14:paraId="77AAE370" w14:textId="77777777" w:rsidR="0026349A" w:rsidRDefault="0026349A" w:rsidP="0026349A">
      <w:pPr>
        <w:pStyle w:val="FreeFormA"/>
        <w:tabs>
          <w:tab w:val="left" w:pos="1414"/>
        </w:tabs>
        <w:rPr>
          <w:i/>
          <w:iCs/>
        </w:rPr>
      </w:pPr>
    </w:p>
    <w:p w14:paraId="71E42789" w14:textId="77777777" w:rsidR="0026349A" w:rsidRDefault="0026349A">
      <w:pPr>
        <w:pStyle w:val="FreeFormA"/>
        <w:tabs>
          <w:tab w:val="left" w:pos="1414"/>
        </w:tabs>
        <w:ind w:left="1427"/>
        <w:rPr>
          <w:i/>
          <w:iCs/>
        </w:rPr>
      </w:pPr>
    </w:p>
    <w:p w14:paraId="20080EDA" w14:textId="2159DF0C" w:rsidR="0026349A" w:rsidRPr="003E62E6" w:rsidRDefault="0026349A" w:rsidP="003E62E6">
      <w:pPr>
        <w:pStyle w:val="FreeFormA"/>
        <w:tabs>
          <w:tab w:val="left" w:pos="1414"/>
        </w:tabs>
        <w:ind w:left="1427"/>
        <w:rPr>
          <w:b/>
          <w:bCs/>
        </w:rPr>
      </w:pPr>
      <w:r>
        <w:rPr>
          <w:noProof/>
          <w:lang w:val="en-US" w:eastAsia="en-US" w:bidi="ar-SA"/>
        </w:rPr>
        <w:drawing>
          <wp:anchor distT="0" distB="0" distL="0" distR="0" simplePos="0" relativeHeight="251672064" behindDoc="1" locked="0" layoutInCell="1" allowOverlap="1" wp14:anchorId="4443F95E" wp14:editId="7EC26895">
            <wp:simplePos x="0" y="0"/>
            <wp:positionH relativeFrom="column">
              <wp:posOffset>0</wp:posOffset>
            </wp:positionH>
            <wp:positionV relativeFrom="paragraph">
              <wp:posOffset>19050</wp:posOffset>
            </wp:positionV>
            <wp:extent cx="862965" cy="861695"/>
            <wp:effectExtent l="0" t="0" r="635" b="1905"/>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702E88D3" w14:textId="255649F1" w:rsidR="0026349A" w:rsidRDefault="0026349A" w:rsidP="0026349A">
      <w:pPr>
        <w:pStyle w:val="FreeFormA"/>
        <w:tabs>
          <w:tab w:val="left" w:pos="1414"/>
        </w:tabs>
        <w:ind w:left="1427"/>
        <w:rPr>
          <w:i/>
          <w:iCs/>
        </w:rPr>
      </w:pPr>
      <w:r>
        <w:rPr>
          <w:i/>
          <w:iCs/>
        </w:rPr>
        <w:t xml:space="preserve">While the OVMS module uses extremely low power, it does continuously draw power from the car’s battery, so it will contribute to 'vampire' power drains. Do not allow your car battery to reach 0% SOC, and if it does, plug in and charge the car </w:t>
      </w:r>
      <w:r w:rsidR="002E27FF">
        <w:rPr>
          <w:i/>
          <w:iCs/>
        </w:rPr>
        <w:t>immediately</w:t>
      </w:r>
      <w:r>
        <w:rPr>
          <w:i/>
          <w:iCs/>
        </w:rPr>
        <w:t>. Failure to do this can result in unrecoverable failure of the car</w:t>
      </w:r>
      <w:r w:rsidR="004D1B44">
        <w:rPr>
          <w:i/>
          <w:iCs/>
        </w:rPr>
        <w:t>’s</w:t>
      </w:r>
      <w:r>
        <w:rPr>
          <w:i/>
          <w:iCs/>
        </w:rPr>
        <w:t xml:space="preserve"> battery.</w:t>
      </w:r>
    </w:p>
    <w:p w14:paraId="35564685" w14:textId="77777777" w:rsidR="0026349A" w:rsidRDefault="0026349A">
      <w:pPr>
        <w:pStyle w:val="FreeFormA"/>
        <w:tabs>
          <w:tab w:val="left" w:pos="1414"/>
        </w:tabs>
        <w:ind w:left="1427"/>
        <w:rPr>
          <w:i/>
          <w:iCs/>
        </w:rPr>
      </w:pPr>
    </w:p>
    <w:p w14:paraId="0504337E" w14:textId="77777777" w:rsidR="00FE3BF3" w:rsidRDefault="00C14497">
      <w:pPr>
        <w:suppressAutoHyphens w:val="0"/>
        <w:rPr>
          <w:noProof/>
        </w:rPr>
      </w:pPr>
      <w:r>
        <w:br w:type="page"/>
      </w:r>
      <w:r w:rsidR="00EC03ED" w:rsidRPr="00AA1191">
        <w:rPr>
          <w:rFonts w:ascii="Helvetica" w:hAnsi="Helvetica"/>
        </w:rPr>
        <w:fldChar w:fldCharType="begin"/>
      </w:r>
      <w:r w:rsidR="00EC03ED" w:rsidRPr="00AA1191">
        <w:rPr>
          <w:rFonts w:ascii="Helvetica" w:hAnsi="Helvetica"/>
        </w:rPr>
        <w:instrText xml:space="preserve"> TOC \o "1-3" </w:instrText>
      </w:r>
      <w:r w:rsidR="00EC03ED" w:rsidRPr="00AA1191">
        <w:rPr>
          <w:rFonts w:ascii="Helvetica" w:hAnsi="Helvetica"/>
        </w:rPr>
        <w:fldChar w:fldCharType="separate"/>
      </w:r>
    </w:p>
    <w:p w14:paraId="0D380DA4" w14:textId="77777777" w:rsidR="00FE3BF3" w:rsidRDefault="00FE3BF3">
      <w:pPr>
        <w:pStyle w:val="TOC1"/>
        <w:rPr>
          <w:rFonts w:asciiTheme="minorHAnsi" w:eastAsiaTheme="minorEastAsia" w:hAnsiTheme="minorHAnsi" w:cstheme="minorBidi"/>
          <w:b w:val="0"/>
          <w:caps w:val="0"/>
          <w:sz w:val="24"/>
          <w:szCs w:val="24"/>
          <w:u w:val="none"/>
          <w:lang w:eastAsia="ja-JP"/>
        </w:rPr>
      </w:pPr>
      <w:r>
        <w:t>Welcome</w:t>
      </w:r>
      <w:r>
        <w:tab/>
      </w:r>
      <w:r>
        <w:fldChar w:fldCharType="begin"/>
      </w:r>
      <w:r>
        <w:instrText xml:space="preserve"> PAGEREF _Toc219713461 \h </w:instrText>
      </w:r>
      <w:r>
        <w:fldChar w:fldCharType="separate"/>
      </w:r>
      <w:r>
        <w:t>3</w:t>
      </w:r>
      <w:r>
        <w:fldChar w:fldCharType="end"/>
      </w:r>
    </w:p>
    <w:p w14:paraId="3A700E24"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The OVMS Module</w:t>
      </w:r>
      <w:r>
        <w:rPr>
          <w:noProof/>
        </w:rPr>
        <w:tab/>
      </w:r>
      <w:r>
        <w:rPr>
          <w:noProof/>
        </w:rPr>
        <w:fldChar w:fldCharType="begin"/>
      </w:r>
      <w:r>
        <w:rPr>
          <w:noProof/>
        </w:rPr>
        <w:instrText xml:space="preserve"> PAGEREF _Toc219713462 \h </w:instrText>
      </w:r>
      <w:r>
        <w:rPr>
          <w:noProof/>
        </w:rPr>
      </w:r>
      <w:r>
        <w:rPr>
          <w:noProof/>
        </w:rPr>
        <w:fldChar w:fldCharType="separate"/>
      </w:r>
      <w:r>
        <w:rPr>
          <w:noProof/>
        </w:rPr>
        <w:t>5</w:t>
      </w:r>
      <w:r>
        <w:rPr>
          <w:noProof/>
        </w:rPr>
        <w:fldChar w:fldCharType="end"/>
      </w:r>
    </w:p>
    <w:p w14:paraId="77DB5271"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Cellular Service and SIM card Choices</w:t>
      </w:r>
      <w:r>
        <w:rPr>
          <w:noProof/>
        </w:rPr>
        <w:tab/>
      </w:r>
      <w:r>
        <w:rPr>
          <w:noProof/>
        </w:rPr>
        <w:fldChar w:fldCharType="begin"/>
      </w:r>
      <w:r>
        <w:rPr>
          <w:noProof/>
        </w:rPr>
        <w:instrText xml:space="preserve"> PAGEREF _Toc219713463 \h </w:instrText>
      </w:r>
      <w:r>
        <w:rPr>
          <w:noProof/>
        </w:rPr>
      </w:r>
      <w:r>
        <w:rPr>
          <w:noProof/>
        </w:rPr>
        <w:fldChar w:fldCharType="separate"/>
      </w:r>
      <w:r>
        <w:rPr>
          <w:noProof/>
        </w:rPr>
        <w:t>5</w:t>
      </w:r>
      <w:r>
        <w:rPr>
          <w:noProof/>
        </w:rPr>
        <w:fldChar w:fldCharType="end"/>
      </w:r>
    </w:p>
    <w:p w14:paraId="33F6B150" w14:textId="77777777" w:rsidR="00FE3BF3" w:rsidRDefault="00FE3BF3">
      <w:pPr>
        <w:pStyle w:val="TOC1"/>
        <w:rPr>
          <w:rFonts w:asciiTheme="minorHAnsi" w:eastAsiaTheme="minorEastAsia" w:hAnsiTheme="minorHAnsi" w:cstheme="minorBidi"/>
          <w:b w:val="0"/>
          <w:caps w:val="0"/>
          <w:sz w:val="24"/>
          <w:szCs w:val="24"/>
          <w:u w:val="none"/>
          <w:lang w:eastAsia="ja-JP"/>
        </w:rPr>
      </w:pPr>
      <w:r>
        <w:t>Pre-Installation Steps</w:t>
      </w:r>
      <w:r>
        <w:tab/>
      </w:r>
      <w:r>
        <w:fldChar w:fldCharType="begin"/>
      </w:r>
      <w:r>
        <w:instrText xml:space="preserve"> PAGEREF _Toc219713464 \h </w:instrText>
      </w:r>
      <w:r>
        <w:fldChar w:fldCharType="separate"/>
      </w:r>
      <w:r>
        <w:t>6</w:t>
      </w:r>
      <w:r>
        <w:fldChar w:fldCharType="end"/>
      </w:r>
    </w:p>
    <w:p w14:paraId="19FD1212"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A. Understand Configuration Parameters</w:t>
      </w:r>
      <w:r>
        <w:rPr>
          <w:noProof/>
        </w:rPr>
        <w:tab/>
      </w:r>
      <w:r>
        <w:rPr>
          <w:noProof/>
        </w:rPr>
        <w:fldChar w:fldCharType="begin"/>
      </w:r>
      <w:r>
        <w:rPr>
          <w:noProof/>
        </w:rPr>
        <w:instrText xml:space="preserve"> PAGEREF _Toc219713465 \h </w:instrText>
      </w:r>
      <w:r>
        <w:rPr>
          <w:noProof/>
        </w:rPr>
      </w:r>
      <w:r>
        <w:rPr>
          <w:noProof/>
        </w:rPr>
        <w:fldChar w:fldCharType="separate"/>
      </w:r>
      <w:r>
        <w:rPr>
          <w:noProof/>
        </w:rPr>
        <w:t>6</w:t>
      </w:r>
      <w:r>
        <w:rPr>
          <w:noProof/>
        </w:rPr>
        <w:fldChar w:fldCharType="end"/>
      </w:r>
    </w:p>
    <w:p w14:paraId="1CAB055F"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B. Obtain and Activate a GSM SIM card</w:t>
      </w:r>
      <w:r>
        <w:rPr>
          <w:noProof/>
        </w:rPr>
        <w:tab/>
      </w:r>
      <w:r>
        <w:rPr>
          <w:noProof/>
        </w:rPr>
        <w:fldChar w:fldCharType="begin"/>
      </w:r>
      <w:r>
        <w:rPr>
          <w:noProof/>
        </w:rPr>
        <w:instrText xml:space="preserve"> PAGEREF _Toc219713466 \h </w:instrText>
      </w:r>
      <w:r>
        <w:rPr>
          <w:noProof/>
        </w:rPr>
      </w:r>
      <w:r>
        <w:rPr>
          <w:noProof/>
        </w:rPr>
        <w:fldChar w:fldCharType="separate"/>
      </w:r>
      <w:r>
        <w:rPr>
          <w:noProof/>
        </w:rPr>
        <w:t>7</w:t>
      </w:r>
      <w:r>
        <w:rPr>
          <w:noProof/>
        </w:rPr>
        <w:fldChar w:fldCharType="end"/>
      </w:r>
    </w:p>
    <w:p w14:paraId="67F9D644"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C. Obtain a User Account on OpenVehicles.com</w:t>
      </w:r>
      <w:r>
        <w:rPr>
          <w:noProof/>
        </w:rPr>
        <w:tab/>
      </w:r>
      <w:r>
        <w:rPr>
          <w:noProof/>
        </w:rPr>
        <w:fldChar w:fldCharType="begin"/>
      </w:r>
      <w:r>
        <w:rPr>
          <w:noProof/>
        </w:rPr>
        <w:instrText xml:space="preserve"> PAGEREF _Toc219713467 \h </w:instrText>
      </w:r>
      <w:r>
        <w:rPr>
          <w:noProof/>
        </w:rPr>
      </w:r>
      <w:r>
        <w:rPr>
          <w:noProof/>
        </w:rPr>
        <w:fldChar w:fldCharType="separate"/>
      </w:r>
      <w:r>
        <w:rPr>
          <w:noProof/>
        </w:rPr>
        <w:t>7</w:t>
      </w:r>
      <w:r>
        <w:rPr>
          <w:noProof/>
        </w:rPr>
        <w:fldChar w:fldCharType="end"/>
      </w:r>
    </w:p>
    <w:p w14:paraId="769DD6DA"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D. Register the Car’s VehicleID and OVMS Server Password</w:t>
      </w:r>
      <w:r>
        <w:rPr>
          <w:noProof/>
        </w:rPr>
        <w:tab/>
      </w:r>
      <w:r>
        <w:rPr>
          <w:noProof/>
        </w:rPr>
        <w:fldChar w:fldCharType="begin"/>
      </w:r>
      <w:r>
        <w:rPr>
          <w:noProof/>
        </w:rPr>
        <w:instrText xml:space="preserve"> PAGEREF _Toc219713468 \h </w:instrText>
      </w:r>
      <w:r>
        <w:rPr>
          <w:noProof/>
        </w:rPr>
      </w:r>
      <w:r>
        <w:rPr>
          <w:noProof/>
        </w:rPr>
        <w:fldChar w:fldCharType="separate"/>
      </w:r>
      <w:r>
        <w:rPr>
          <w:noProof/>
        </w:rPr>
        <w:t>8</w:t>
      </w:r>
      <w:r>
        <w:rPr>
          <w:noProof/>
        </w:rPr>
        <w:fldChar w:fldCharType="end"/>
      </w:r>
    </w:p>
    <w:p w14:paraId="20485578" w14:textId="77777777" w:rsidR="00FE3BF3" w:rsidRDefault="00FE3BF3">
      <w:pPr>
        <w:pStyle w:val="TOC1"/>
        <w:rPr>
          <w:rFonts w:asciiTheme="minorHAnsi" w:eastAsiaTheme="minorEastAsia" w:hAnsiTheme="minorHAnsi" w:cstheme="minorBidi"/>
          <w:b w:val="0"/>
          <w:caps w:val="0"/>
          <w:sz w:val="24"/>
          <w:szCs w:val="24"/>
          <w:u w:val="none"/>
          <w:lang w:eastAsia="ja-JP"/>
        </w:rPr>
      </w:pPr>
      <w:r>
        <w:t>OVMS Module Installation</w:t>
      </w:r>
      <w:r>
        <w:tab/>
      </w:r>
      <w:r>
        <w:fldChar w:fldCharType="begin"/>
      </w:r>
      <w:r>
        <w:instrText xml:space="preserve"> PAGEREF _Toc219713469 \h </w:instrText>
      </w:r>
      <w:r>
        <w:fldChar w:fldCharType="separate"/>
      </w:r>
      <w:r>
        <w:t>10</w:t>
      </w:r>
      <w:r>
        <w:fldChar w:fldCharType="end"/>
      </w:r>
    </w:p>
    <w:p w14:paraId="1203A235"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1a. Install the SIM card (version 1 module)</w:t>
      </w:r>
      <w:r>
        <w:rPr>
          <w:noProof/>
        </w:rPr>
        <w:tab/>
      </w:r>
      <w:r>
        <w:rPr>
          <w:noProof/>
        </w:rPr>
        <w:fldChar w:fldCharType="begin"/>
      </w:r>
      <w:r>
        <w:rPr>
          <w:noProof/>
        </w:rPr>
        <w:instrText xml:space="preserve"> PAGEREF _Toc219713470 \h </w:instrText>
      </w:r>
      <w:r>
        <w:rPr>
          <w:noProof/>
        </w:rPr>
      </w:r>
      <w:r>
        <w:rPr>
          <w:noProof/>
        </w:rPr>
        <w:fldChar w:fldCharType="separate"/>
      </w:r>
      <w:r>
        <w:rPr>
          <w:noProof/>
        </w:rPr>
        <w:t>10</w:t>
      </w:r>
      <w:r>
        <w:rPr>
          <w:noProof/>
        </w:rPr>
        <w:fldChar w:fldCharType="end"/>
      </w:r>
    </w:p>
    <w:p w14:paraId="307274EA"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1b. Install the SIM card (version 2 module)</w:t>
      </w:r>
      <w:r>
        <w:rPr>
          <w:noProof/>
        </w:rPr>
        <w:tab/>
      </w:r>
      <w:r>
        <w:rPr>
          <w:noProof/>
        </w:rPr>
        <w:fldChar w:fldCharType="begin"/>
      </w:r>
      <w:r>
        <w:rPr>
          <w:noProof/>
        </w:rPr>
        <w:instrText xml:space="preserve"> PAGEREF _Toc219713471 \h </w:instrText>
      </w:r>
      <w:r>
        <w:rPr>
          <w:noProof/>
        </w:rPr>
      </w:r>
      <w:r>
        <w:rPr>
          <w:noProof/>
        </w:rPr>
        <w:fldChar w:fldCharType="separate"/>
      </w:r>
      <w:r>
        <w:rPr>
          <w:noProof/>
        </w:rPr>
        <w:t>12</w:t>
      </w:r>
      <w:r>
        <w:rPr>
          <w:noProof/>
        </w:rPr>
        <w:fldChar w:fldCharType="end"/>
      </w:r>
    </w:p>
    <w:p w14:paraId="31FC0E8C"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2. Enable or Disable GPRS Data access</w:t>
      </w:r>
      <w:r>
        <w:rPr>
          <w:noProof/>
        </w:rPr>
        <w:tab/>
      </w:r>
      <w:r>
        <w:rPr>
          <w:noProof/>
        </w:rPr>
        <w:fldChar w:fldCharType="begin"/>
      </w:r>
      <w:r>
        <w:rPr>
          <w:noProof/>
        </w:rPr>
        <w:instrText xml:space="preserve"> PAGEREF _Toc219713472 \h </w:instrText>
      </w:r>
      <w:r>
        <w:rPr>
          <w:noProof/>
        </w:rPr>
      </w:r>
      <w:r>
        <w:rPr>
          <w:noProof/>
        </w:rPr>
        <w:fldChar w:fldCharType="separate"/>
      </w:r>
      <w:r>
        <w:rPr>
          <w:noProof/>
        </w:rPr>
        <w:t>12</w:t>
      </w:r>
      <w:r>
        <w:rPr>
          <w:noProof/>
        </w:rPr>
        <w:fldChar w:fldCharType="end"/>
      </w:r>
    </w:p>
    <w:p w14:paraId="2DC6ED06"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3. Connect the GSM antenna</w:t>
      </w:r>
      <w:r>
        <w:rPr>
          <w:noProof/>
        </w:rPr>
        <w:tab/>
      </w:r>
      <w:r>
        <w:rPr>
          <w:noProof/>
        </w:rPr>
        <w:fldChar w:fldCharType="begin"/>
      </w:r>
      <w:r>
        <w:rPr>
          <w:noProof/>
        </w:rPr>
        <w:instrText xml:space="preserve"> PAGEREF _Toc219713473 \h </w:instrText>
      </w:r>
      <w:r>
        <w:rPr>
          <w:noProof/>
        </w:rPr>
      </w:r>
      <w:r>
        <w:rPr>
          <w:noProof/>
        </w:rPr>
        <w:fldChar w:fldCharType="separate"/>
      </w:r>
      <w:r>
        <w:rPr>
          <w:noProof/>
        </w:rPr>
        <w:t>13</w:t>
      </w:r>
      <w:r>
        <w:rPr>
          <w:noProof/>
        </w:rPr>
        <w:fldChar w:fldCharType="end"/>
      </w:r>
    </w:p>
    <w:p w14:paraId="437FC2B1"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4. Understand OVMS Module LED Light Codes</w:t>
      </w:r>
      <w:r>
        <w:rPr>
          <w:noProof/>
        </w:rPr>
        <w:tab/>
      </w:r>
      <w:r>
        <w:rPr>
          <w:noProof/>
        </w:rPr>
        <w:fldChar w:fldCharType="begin"/>
      </w:r>
      <w:r>
        <w:rPr>
          <w:noProof/>
        </w:rPr>
        <w:instrText xml:space="preserve"> PAGEREF _Toc219713474 \h </w:instrText>
      </w:r>
      <w:r>
        <w:rPr>
          <w:noProof/>
        </w:rPr>
      </w:r>
      <w:r>
        <w:rPr>
          <w:noProof/>
        </w:rPr>
        <w:fldChar w:fldCharType="separate"/>
      </w:r>
      <w:r>
        <w:rPr>
          <w:noProof/>
        </w:rPr>
        <w:t>14</w:t>
      </w:r>
      <w:r>
        <w:rPr>
          <w:noProof/>
        </w:rPr>
        <w:fldChar w:fldCharType="end"/>
      </w:r>
    </w:p>
    <w:p w14:paraId="175CCD08"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5. Connect the OVMS module to the car</w:t>
      </w:r>
      <w:r>
        <w:rPr>
          <w:noProof/>
        </w:rPr>
        <w:tab/>
      </w:r>
      <w:r>
        <w:rPr>
          <w:noProof/>
        </w:rPr>
        <w:fldChar w:fldCharType="begin"/>
      </w:r>
      <w:r>
        <w:rPr>
          <w:noProof/>
        </w:rPr>
        <w:instrText xml:space="preserve"> PAGEREF _Toc219713475 \h </w:instrText>
      </w:r>
      <w:r>
        <w:rPr>
          <w:noProof/>
        </w:rPr>
      </w:r>
      <w:r>
        <w:rPr>
          <w:noProof/>
        </w:rPr>
        <w:fldChar w:fldCharType="separate"/>
      </w:r>
      <w:r>
        <w:rPr>
          <w:noProof/>
        </w:rPr>
        <w:t>15</w:t>
      </w:r>
      <w:r>
        <w:rPr>
          <w:noProof/>
        </w:rPr>
        <w:fldChar w:fldCharType="end"/>
      </w:r>
    </w:p>
    <w:p w14:paraId="5E325F61"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6. Register your cell phone with the OVMS Module</w:t>
      </w:r>
      <w:r>
        <w:rPr>
          <w:noProof/>
        </w:rPr>
        <w:tab/>
      </w:r>
      <w:r>
        <w:rPr>
          <w:noProof/>
        </w:rPr>
        <w:fldChar w:fldCharType="begin"/>
      </w:r>
      <w:r>
        <w:rPr>
          <w:noProof/>
        </w:rPr>
        <w:instrText xml:space="preserve"> PAGEREF _Toc219713476 \h </w:instrText>
      </w:r>
      <w:r>
        <w:rPr>
          <w:noProof/>
        </w:rPr>
      </w:r>
      <w:r>
        <w:rPr>
          <w:noProof/>
        </w:rPr>
        <w:fldChar w:fldCharType="separate"/>
      </w:r>
      <w:r>
        <w:rPr>
          <w:noProof/>
        </w:rPr>
        <w:t>17</w:t>
      </w:r>
      <w:r>
        <w:rPr>
          <w:noProof/>
        </w:rPr>
        <w:fldChar w:fldCharType="end"/>
      </w:r>
    </w:p>
    <w:p w14:paraId="4D820446"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7. Change the OVMS Module Password</w:t>
      </w:r>
      <w:r>
        <w:rPr>
          <w:noProof/>
        </w:rPr>
        <w:tab/>
      </w:r>
      <w:r>
        <w:rPr>
          <w:noProof/>
        </w:rPr>
        <w:fldChar w:fldCharType="begin"/>
      </w:r>
      <w:r>
        <w:rPr>
          <w:noProof/>
        </w:rPr>
        <w:instrText xml:space="preserve"> PAGEREF _Toc219713477 \h </w:instrText>
      </w:r>
      <w:r>
        <w:rPr>
          <w:noProof/>
        </w:rPr>
      </w:r>
      <w:r>
        <w:rPr>
          <w:noProof/>
        </w:rPr>
        <w:fldChar w:fldCharType="separate"/>
      </w:r>
      <w:r>
        <w:rPr>
          <w:noProof/>
        </w:rPr>
        <w:t>18</w:t>
      </w:r>
      <w:r>
        <w:rPr>
          <w:noProof/>
        </w:rPr>
        <w:fldChar w:fldCharType="end"/>
      </w:r>
    </w:p>
    <w:p w14:paraId="0FEACAD3"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8. Configure the Module’s Identify, Units, and Notification Mechanism</w:t>
      </w:r>
      <w:r>
        <w:rPr>
          <w:noProof/>
        </w:rPr>
        <w:tab/>
      </w:r>
      <w:r>
        <w:rPr>
          <w:noProof/>
        </w:rPr>
        <w:fldChar w:fldCharType="begin"/>
      </w:r>
      <w:r>
        <w:rPr>
          <w:noProof/>
        </w:rPr>
        <w:instrText xml:space="preserve"> PAGEREF _Toc219713478 \h </w:instrText>
      </w:r>
      <w:r>
        <w:rPr>
          <w:noProof/>
        </w:rPr>
      </w:r>
      <w:r>
        <w:rPr>
          <w:noProof/>
        </w:rPr>
        <w:fldChar w:fldCharType="separate"/>
      </w:r>
      <w:r>
        <w:rPr>
          <w:noProof/>
        </w:rPr>
        <w:t>19</w:t>
      </w:r>
      <w:r>
        <w:rPr>
          <w:noProof/>
        </w:rPr>
        <w:fldChar w:fldCharType="end"/>
      </w:r>
    </w:p>
    <w:p w14:paraId="3D73A884"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9. Configure the Server Connection (Needed for smartphone App usage)</w:t>
      </w:r>
      <w:r>
        <w:rPr>
          <w:noProof/>
        </w:rPr>
        <w:tab/>
      </w:r>
      <w:r>
        <w:rPr>
          <w:noProof/>
        </w:rPr>
        <w:fldChar w:fldCharType="begin"/>
      </w:r>
      <w:r>
        <w:rPr>
          <w:noProof/>
        </w:rPr>
        <w:instrText xml:space="preserve"> PAGEREF _Toc219713479 \h </w:instrText>
      </w:r>
      <w:r>
        <w:rPr>
          <w:noProof/>
        </w:rPr>
      </w:r>
      <w:r>
        <w:rPr>
          <w:noProof/>
        </w:rPr>
        <w:fldChar w:fldCharType="separate"/>
      </w:r>
      <w:r>
        <w:rPr>
          <w:noProof/>
        </w:rPr>
        <w:t>20</w:t>
      </w:r>
      <w:r>
        <w:rPr>
          <w:noProof/>
        </w:rPr>
        <w:fldChar w:fldCharType="end"/>
      </w:r>
    </w:p>
    <w:p w14:paraId="19149BB5"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10. Configure the GPRS Data Connection (Needed for smartphone App usage)</w:t>
      </w:r>
      <w:r>
        <w:rPr>
          <w:noProof/>
        </w:rPr>
        <w:tab/>
      </w:r>
      <w:r>
        <w:rPr>
          <w:noProof/>
        </w:rPr>
        <w:fldChar w:fldCharType="begin"/>
      </w:r>
      <w:r>
        <w:rPr>
          <w:noProof/>
        </w:rPr>
        <w:instrText xml:space="preserve"> PAGEREF _Toc219713480 \h </w:instrText>
      </w:r>
      <w:r>
        <w:rPr>
          <w:noProof/>
        </w:rPr>
      </w:r>
      <w:r>
        <w:rPr>
          <w:noProof/>
        </w:rPr>
        <w:fldChar w:fldCharType="separate"/>
      </w:r>
      <w:r>
        <w:rPr>
          <w:noProof/>
        </w:rPr>
        <w:t>21</w:t>
      </w:r>
      <w:r>
        <w:rPr>
          <w:noProof/>
        </w:rPr>
        <w:fldChar w:fldCharType="end"/>
      </w:r>
    </w:p>
    <w:p w14:paraId="46A63ABB"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11. Troubleshooting the Module to Server Connection</w:t>
      </w:r>
      <w:r>
        <w:rPr>
          <w:noProof/>
        </w:rPr>
        <w:tab/>
      </w:r>
      <w:r>
        <w:rPr>
          <w:noProof/>
        </w:rPr>
        <w:fldChar w:fldCharType="begin"/>
      </w:r>
      <w:r>
        <w:rPr>
          <w:noProof/>
        </w:rPr>
        <w:instrText xml:space="preserve"> PAGEREF _Toc219713481 \h </w:instrText>
      </w:r>
      <w:r>
        <w:rPr>
          <w:noProof/>
        </w:rPr>
      </w:r>
      <w:r>
        <w:rPr>
          <w:noProof/>
        </w:rPr>
        <w:fldChar w:fldCharType="separate"/>
      </w:r>
      <w:r>
        <w:rPr>
          <w:noProof/>
        </w:rPr>
        <w:t>22</w:t>
      </w:r>
      <w:r>
        <w:rPr>
          <w:noProof/>
        </w:rPr>
        <w:fldChar w:fldCharType="end"/>
      </w:r>
    </w:p>
    <w:p w14:paraId="7227F8D0"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12. Installing the OVMS App for your smartphone.</w:t>
      </w:r>
      <w:r>
        <w:rPr>
          <w:noProof/>
        </w:rPr>
        <w:tab/>
      </w:r>
      <w:r>
        <w:rPr>
          <w:noProof/>
        </w:rPr>
        <w:fldChar w:fldCharType="begin"/>
      </w:r>
      <w:r>
        <w:rPr>
          <w:noProof/>
        </w:rPr>
        <w:instrText xml:space="preserve"> PAGEREF _Toc219713482 \h </w:instrText>
      </w:r>
      <w:r>
        <w:rPr>
          <w:noProof/>
        </w:rPr>
      </w:r>
      <w:r>
        <w:rPr>
          <w:noProof/>
        </w:rPr>
        <w:fldChar w:fldCharType="separate"/>
      </w:r>
      <w:r>
        <w:rPr>
          <w:noProof/>
        </w:rPr>
        <w:t>23</w:t>
      </w:r>
      <w:r>
        <w:rPr>
          <w:noProof/>
        </w:rPr>
        <w:fldChar w:fldCharType="end"/>
      </w:r>
    </w:p>
    <w:p w14:paraId="02813E73"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13. Configuring the iPhone OVMS App</w:t>
      </w:r>
      <w:r>
        <w:rPr>
          <w:noProof/>
        </w:rPr>
        <w:tab/>
      </w:r>
      <w:r>
        <w:rPr>
          <w:noProof/>
        </w:rPr>
        <w:fldChar w:fldCharType="begin"/>
      </w:r>
      <w:r>
        <w:rPr>
          <w:noProof/>
        </w:rPr>
        <w:instrText xml:space="preserve"> PAGEREF _Toc219713483 \h </w:instrText>
      </w:r>
      <w:r>
        <w:rPr>
          <w:noProof/>
        </w:rPr>
      </w:r>
      <w:r>
        <w:rPr>
          <w:noProof/>
        </w:rPr>
        <w:fldChar w:fldCharType="separate"/>
      </w:r>
      <w:r>
        <w:rPr>
          <w:noProof/>
        </w:rPr>
        <w:t>23</w:t>
      </w:r>
      <w:r>
        <w:rPr>
          <w:noProof/>
        </w:rPr>
        <w:fldChar w:fldCharType="end"/>
      </w:r>
    </w:p>
    <w:p w14:paraId="3345710F"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14. Enable Car Control</w:t>
      </w:r>
      <w:r>
        <w:rPr>
          <w:noProof/>
        </w:rPr>
        <w:tab/>
      </w:r>
      <w:r>
        <w:rPr>
          <w:noProof/>
        </w:rPr>
        <w:fldChar w:fldCharType="begin"/>
      </w:r>
      <w:r>
        <w:rPr>
          <w:noProof/>
        </w:rPr>
        <w:instrText xml:space="preserve"> PAGEREF _Toc219713484 \h </w:instrText>
      </w:r>
      <w:r>
        <w:rPr>
          <w:noProof/>
        </w:rPr>
      </w:r>
      <w:r>
        <w:rPr>
          <w:noProof/>
        </w:rPr>
        <w:fldChar w:fldCharType="separate"/>
      </w:r>
      <w:r>
        <w:rPr>
          <w:noProof/>
        </w:rPr>
        <w:t>25</w:t>
      </w:r>
      <w:r>
        <w:rPr>
          <w:noProof/>
        </w:rPr>
        <w:fldChar w:fldCharType="end"/>
      </w:r>
    </w:p>
    <w:p w14:paraId="0A0F1789"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15. Identify your car as a v1.5 Tesla Roadster</w:t>
      </w:r>
      <w:r>
        <w:rPr>
          <w:noProof/>
        </w:rPr>
        <w:tab/>
      </w:r>
      <w:r>
        <w:rPr>
          <w:noProof/>
        </w:rPr>
        <w:fldChar w:fldCharType="begin"/>
      </w:r>
      <w:r>
        <w:rPr>
          <w:noProof/>
        </w:rPr>
        <w:instrText xml:space="preserve"> PAGEREF _Toc219713485 \h </w:instrText>
      </w:r>
      <w:r>
        <w:rPr>
          <w:noProof/>
        </w:rPr>
      </w:r>
      <w:r>
        <w:rPr>
          <w:noProof/>
        </w:rPr>
        <w:fldChar w:fldCharType="separate"/>
      </w:r>
      <w:r>
        <w:rPr>
          <w:noProof/>
        </w:rPr>
        <w:t>25</w:t>
      </w:r>
      <w:r>
        <w:rPr>
          <w:noProof/>
        </w:rPr>
        <w:fldChar w:fldCharType="end"/>
      </w:r>
    </w:p>
    <w:p w14:paraId="0006870A"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16. Share your Location using Social Groups</w:t>
      </w:r>
      <w:r>
        <w:rPr>
          <w:noProof/>
        </w:rPr>
        <w:tab/>
      </w:r>
      <w:r>
        <w:rPr>
          <w:noProof/>
        </w:rPr>
        <w:fldChar w:fldCharType="begin"/>
      </w:r>
      <w:r>
        <w:rPr>
          <w:noProof/>
        </w:rPr>
        <w:instrText xml:space="preserve"> PAGEREF _Toc219713486 \h </w:instrText>
      </w:r>
      <w:r>
        <w:rPr>
          <w:noProof/>
        </w:rPr>
      </w:r>
      <w:r>
        <w:rPr>
          <w:noProof/>
        </w:rPr>
        <w:fldChar w:fldCharType="separate"/>
      </w:r>
      <w:r>
        <w:rPr>
          <w:noProof/>
        </w:rPr>
        <w:t>26</w:t>
      </w:r>
      <w:r>
        <w:rPr>
          <w:noProof/>
        </w:rPr>
        <w:fldChar w:fldCharType="end"/>
      </w:r>
    </w:p>
    <w:p w14:paraId="15773AD1"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17. Mount the OVMS Module</w:t>
      </w:r>
      <w:r>
        <w:rPr>
          <w:noProof/>
        </w:rPr>
        <w:tab/>
      </w:r>
      <w:r>
        <w:rPr>
          <w:noProof/>
        </w:rPr>
        <w:fldChar w:fldCharType="begin"/>
      </w:r>
      <w:r>
        <w:rPr>
          <w:noProof/>
        </w:rPr>
        <w:instrText xml:space="preserve"> PAGEREF _Toc219713487 \h </w:instrText>
      </w:r>
      <w:r>
        <w:rPr>
          <w:noProof/>
        </w:rPr>
      </w:r>
      <w:r>
        <w:rPr>
          <w:noProof/>
        </w:rPr>
        <w:fldChar w:fldCharType="separate"/>
      </w:r>
      <w:r>
        <w:rPr>
          <w:noProof/>
        </w:rPr>
        <w:t>27</w:t>
      </w:r>
      <w:r>
        <w:rPr>
          <w:noProof/>
        </w:rPr>
        <w:fldChar w:fldCharType="end"/>
      </w:r>
    </w:p>
    <w:p w14:paraId="1A180F8A"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18. Locate the Antenna and Routing the Antenna cable</w:t>
      </w:r>
      <w:r>
        <w:rPr>
          <w:noProof/>
        </w:rPr>
        <w:tab/>
      </w:r>
      <w:r>
        <w:rPr>
          <w:noProof/>
        </w:rPr>
        <w:fldChar w:fldCharType="begin"/>
      </w:r>
      <w:r>
        <w:rPr>
          <w:noProof/>
        </w:rPr>
        <w:instrText xml:space="preserve"> PAGEREF _Toc219713488 \h </w:instrText>
      </w:r>
      <w:r>
        <w:rPr>
          <w:noProof/>
        </w:rPr>
      </w:r>
      <w:r>
        <w:rPr>
          <w:noProof/>
        </w:rPr>
        <w:fldChar w:fldCharType="separate"/>
      </w:r>
      <w:r>
        <w:rPr>
          <w:noProof/>
        </w:rPr>
        <w:t>28</w:t>
      </w:r>
      <w:r>
        <w:rPr>
          <w:noProof/>
        </w:rPr>
        <w:fldChar w:fldCharType="end"/>
      </w:r>
    </w:p>
    <w:p w14:paraId="2818D754" w14:textId="77777777" w:rsidR="00FE3BF3" w:rsidRDefault="00FE3BF3">
      <w:pPr>
        <w:pStyle w:val="TOC1"/>
        <w:rPr>
          <w:rFonts w:asciiTheme="minorHAnsi" w:eastAsiaTheme="minorEastAsia" w:hAnsiTheme="minorHAnsi" w:cstheme="minorBidi"/>
          <w:b w:val="0"/>
          <w:caps w:val="0"/>
          <w:sz w:val="24"/>
          <w:szCs w:val="24"/>
          <w:u w:val="none"/>
          <w:lang w:eastAsia="ja-JP"/>
        </w:rPr>
      </w:pPr>
      <w:r>
        <w:t>Appendices</w:t>
      </w:r>
      <w:r>
        <w:tab/>
      </w:r>
      <w:r>
        <w:fldChar w:fldCharType="begin"/>
      </w:r>
      <w:r>
        <w:instrText xml:space="preserve"> PAGEREF _Toc219713489 \h </w:instrText>
      </w:r>
      <w:r>
        <w:fldChar w:fldCharType="separate"/>
      </w:r>
      <w:r>
        <w:t>31</w:t>
      </w:r>
      <w:r>
        <w:fldChar w:fldCharType="end"/>
      </w:r>
    </w:p>
    <w:p w14:paraId="5C0969A7"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Appendix A – SMS Commands</w:t>
      </w:r>
      <w:r>
        <w:rPr>
          <w:noProof/>
        </w:rPr>
        <w:tab/>
      </w:r>
      <w:r>
        <w:rPr>
          <w:noProof/>
        </w:rPr>
        <w:fldChar w:fldCharType="begin"/>
      </w:r>
      <w:r>
        <w:rPr>
          <w:noProof/>
        </w:rPr>
        <w:instrText xml:space="preserve"> PAGEREF _Toc219713490 \h </w:instrText>
      </w:r>
      <w:r>
        <w:rPr>
          <w:noProof/>
        </w:rPr>
      </w:r>
      <w:r>
        <w:rPr>
          <w:noProof/>
        </w:rPr>
        <w:fldChar w:fldCharType="separate"/>
      </w:r>
      <w:r>
        <w:rPr>
          <w:noProof/>
        </w:rPr>
        <w:t>31</w:t>
      </w:r>
      <w:r>
        <w:rPr>
          <w:noProof/>
        </w:rPr>
        <w:fldChar w:fldCharType="end"/>
      </w:r>
    </w:p>
    <w:p w14:paraId="702725E0"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Appendix B – Feature List</w:t>
      </w:r>
      <w:r>
        <w:rPr>
          <w:noProof/>
        </w:rPr>
        <w:tab/>
      </w:r>
      <w:r>
        <w:rPr>
          <w:noProof/>
        </w:rPr>
        <w:fldChar w:fldCharType="begin"/>
      </w:r>
      <w:r>
        <w:rPr>
          <w:noProof/>
        </w:rPr>
        <w:instrText xml:space="preserve"> PAGEREF _Toc219713491 \h </w:instrText>
      </w:r>
      <w:r>
        <w:rPr>
          <w:noProof/>
        </w:rPr>
      </w:r>
      <w:r>
        <w:rPr>
          <w:noProof/>
        </w:rPr>
        <w:fldChar w:fldCharType="separate"/>
      </w:r>
      <w:r>
        <w:rPr>
          <w:noProof/>
        </w:rPr>
        <w:t>33</w:t>
      </w:r>
      <w:r>
        <w:rPr>
          <w:noProof/>
        </w:rPr>
        <w:fldChar w:fldCharType="end"/>
      </w:r>
    </w:p>
    <w:p w14:paraId="28E4E608" w14:textId="77777777" w:rsidR="00FE3BF3" w:rsidRDefault="00FE3BF3">
      <w:pPr>
        <w:pStyle w:val="TOC2"/>
        <w:tabs>
          <w:tab w:val="right" w:leader="dot" w:pos="9628"/>
        </w:tabs>
        <w:rPr>
          <w:rFonts w:eastAsiaTheme="minorEastAsia" w:cstheme="minorBidi"/>
          <w:b w:val="0"/>
          <w:smallCaps w:val="0"/>
          <w:noProof/>
          <w:sz w:val="24"/>
          <w:szCs w:val="24"/>
          <w:lang w:eastAsia="ja-JP"/>
        </w:rPr>
      </w:pPr>
      <w:r>
        <w:rPr>
          <w:noProof/>
        </w:rPr>
        <w:t>Appendix C – Parameter List</w:t>
      </w:r>
      <w:r>
        <w:rPr>
          <w:noProof/>
        </w:rPr>
        <w:tab/>
      </w:r>
      <w:r>
        <w:rPr>
          <w:noProof/>
        </w:rPr>
        <w:fldChar w:fldCharType="begin"/>
      </w:r>
      <w:r>
        <w:rPr>
          <w:noProof/>
        </w:rPr>
        <w:instrText xml:space="preserve"> PAGEREF _Toc219713492 \h </w:instrText>
      </w:r>
      <w:r>
        <w:rPr>
          <w:noProof/>
        </w:rPr>
      </w:r>
      <w:r>
        <w:rPr>
          <w:noProof/>
        </w:rPr>
        <w:fldChar w:fldCharType="separate"/>
      </w:r>
      <w:r>
        <w:rPr>
          <w:noProof/>
        </w:rPr>
        <w:t>34</w:t>
      </w:r>
      <w:r>
        <w:rPr>
          <w:noProof/>
        </w:rPr>
        <w:fldChar w:fldCharType="end"/>
      </w:r>
    </w:p>
    <w:p w14:paraId="20A2DC82" w14:textId="046C8E44" w:rsidR="00EC03ED" w:rsidRDefault="00EC03ED">
      <w:pPr>
        <w:suppressAutoHyphens w:val="0"/>
      </w:pPr>
      <w:r w:rsidRPr="00AA1191">
        <w:rPr>
          <w:rFonts w:ascii="Helvetica" w:hAnsi="Helvetica"/>
        </w:rPr>
        <w:fldChar w:fldCharType="end"/>
      </w:r>
    </w:p>
    <w:p w14:paraId="539A7589" w14:textId="77777777" w:rsidR="00C14497" w:rsidRPr="00EC03ED" w:rsidRDefault="00C14497" w:rsidP="00EC03ED">
      <w:pPr>
        <w:suppressAutoHyphens w:val="0"/>
      </w:pPr>
    </w:p>
    <w:p w14:paraId="285AF615" w14:textId="77777777" w:rsidR="00EC03ED" w:rsidRDefault="00EC03ED">
      <w:pPr>
        <w:suppressAutoHyphens w:val="0"/>
        <w:rPr>
          <w:rFonts w:ascii="Helvetica" w:eastAsiaTheme="majorEastAsia" w:hAnsi="Helvetica" w:cstheme="majorBidi"/>
          <w:b/>
          <w:bCs/>
          <w:szCs w:val="26"/>
        </w:rPr>
      </w:pPr>
      <w:bookmarkStart w:id="2" w:name="_Toc197824833"/>
      <w:r>
        <w:br w:type="page"/>
      </w:r>
      <w:bookmarkStart w:id="3" w:name="_GoBack"/>
      <w:bookmarkEnd w:id="3"/>
    </w:p>
    <w:p w14:paraId="7C670879" w14:textId="0D3AEB21" w:rsidR="00C04208" w:rsidRDefault="00C04208" w:rsidP="00134A6A">
      <w:pPr>
        <w:pStyle w:val="Heading2"/>
      </w:pPr>
      <w:bookmarkStart w:id="4" w:name="_Toc219713462"/>
      <w:r>
        <w:t xml:space="preserve">The </w:t>
      </w:r>
      <w:r w:rsidR="00C94680">
        <w:t>OVMS</w:t>
      </w:r>
      <w:r>
        <w:t xml:space="preserve"> Module</w:t>
      </w:r>
      <w:bookmarkEnd w:id="2"/>
      <w:bookmarkEnd w:id="4"/>
    </w:p>
    <w:p w14:paraId="17BD17A6" w14:textId="77777777" w:rsidR="00C04208" w:rsidRDefault="00C04208">
      <w:pPr>
        <w:pStyle w:val="FreeFormA"/>
      </w:pPr>
    </w:p>
    <w:p w14:paraId="4C41015D" w14:textId="451DF46A" w:rsidR="00C04208" w:rsidRDefault="00EA3C4D">
      <w:pPr>
        <w:pStyle w:val="FreeFormA"/>
      </w:pPr>
      <w:r>
        <w:rPr>
          <w:noProof/>
          <w:lang w:val="en-US" w:eastAsia="en-US" w:bidi="ar-SA"/>
        </w:rPr>
        <w:drawing>
          <wp:inline distT="0" distB="0" distL="0" distR="0" wp14:anchorId="1A83D0F9" wp14:editId="09589EDA">
            <wp:extent cx="3062515" cy="2296886"/>
            <wp:effectExtent l="0" t="0" r="1143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3062515" cy="2296886"/>
                    </a:xfrm>
                    <a:prstGeom prst="rect">
                      <a:avLst/>
                    </a:prstGeom>
                    <a:solidFill>
                      <a:srgbClr val="FFFFFF"/>
                    </a:solidFill>
                    <a:ln>
                      <a:noFill/>
                    </a:ln>
                  </pic:spPr>
                </pic:pic>
              </a:graphicData>
            </a:graphic>
          </wp:inline>
        </w:drawing>
      </w:r>
      <w:r w:rsidR="002E22FE">
        <w:t>Version #1 Hardware Module</w:t>
      </w:r>
      <w:r w:rsidR="002E22FE">
        <w:rPr>
          <w:rFonts w:cs="Helvetica"/>
          <w:noProof/>
          <w:lang w:val="en-US" w:eastAsia="en-US" w:bidi="ar-SA"/>
        </w:rPr>
        <w:drawing>
          <wp:inline distT="0" distB="0" distL="0" distR="0" wp14:anchorId="5ACA37EC" wp14:editId="4CAC92D7">
            <wp:extent cx="3058886" cy="165785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059235" cy="1658041"/>
                    </a:xfrm>
                    <a:prstGeom prst="rect">
                      <a:avLst/>
                    </a:prstGeom>
                    <a:noFill/>
                    <a:ln>
                      <a:noFill/>
                    </a:ln>
                  </pic:spPr>
                </pic:pic>
              </a:graphicData>
            </a:graphic>
          </wp:inline>
        </w:drawing>
      </w:r>
      <w:r w:rsidR="002E22FE">
        <w:t>Version #2 Hardware Module</w:t>
      </w:r>
    </w:p>
    <w:p w14:paraId="74DE2041" w14:textId="77777777" w:rsidR="00C04208" w:rsidRDefault="00C04208">
      <w:pPr>
        <w:pStyle w:val="FreeFormA"/>
      </w:pPr>
    </w:p>
    <w:p w14:paraId="1DCA9CA5" w14:textId="5AB8C8FC" w:rsidR="002E22FE" w:rsidRDefault="002E22FE">
      <w:pPr>
        <w:pStyle w:val="FreeFormA"/>
      </w:pPr>
      <w:r>
        <w:t>There are two versions of OVMS Hardware Module, known as v1 and v2. They are visually very different, but for Tesla Roadster owners, there is no functional difference between the two. The v1 module was the original design and was produced between December 2011 and July 2012. The v2 module replaced the v1 design, and was first made available in September 2012.</w:t>
      </w:r>
    </w:p>
    <w:p w14:paraId="59D24A17" w14:textId="77777777" w:rsidR="002E22FE" w:rsidRDefault="002E22FE">
      <w:pPr>
        <w:pStyle w:val="FreeFormA"/>
      </w:pPr>
    </w:p>
    <w:p w14:paraId="6EC3D7DD" w14:textId="04592330" w:rsidR="00C04208" w:rsidRDefault="00C04208">
      <w:pPr>
        <w:pStyle w:val="FreeFormA"/>
      </w:pPr>
      <w:r>
        <w:t xml:space="preserve">The </w:t>
      </w:r>
      <w:r w:rsidR="00C94680">
        <w:t>OVMS</w:t>
      </w:r>
      <w:r>
        <w:t xml:space="preserve"> module contains a low-power micro-controller control board and a GSM cellular modem. It plugs into the car's diagnostics port (from where it receives power and listens to the car's internal communications), and provides monitoring and control functions via eit</w:t>
      </w:r>
      <w:r w:rsidR="003374C1">
        <w:t>her SMS messages or smartphone A</w:t>
      </w:r>
      <w:r>
        <w:t>pps (over the Internet).</w:t>
      </w:r>
    </w:p>
    <w:p w14:paraId="7F5C842B" w14:textId="77777777" w:rsidR="00266D6D" w:rsidRDefault="00266D6D">
      <w:pPr>
        <w:pStyle w:val="FreeFormA"/>
      </w:pPr>
    </w:p>
    <w:p w14:paraId="6A3D3B5C" w14:textId="77777777" w:rsidR="00C04208" w:rsidRDefault="00C04208" w:rsidP="00134A6A">
      <w:pPr>
        <w:pStyle w:val="Heading2"/>
      </w:pPr>
      <w:bookmarkStart w:id="5" w:name="_Toc197824834"/>
      <w:bookmarkStart w:id="6" w:name="_Toc219713463"/>
      <w:r>
        <w:t>Cellular Service and SIM</w:t>
      </w:r>
      <w:r w:rsidR="00E97C56">
        <w:t xml:space="preserve"> card Choices</w:t>
      </w:r>
      <w:bookmarkEnd w:id="5"/>
      <w:bookmarkEnd w:id="6"/>
    </w:p>
    <w:p w14:paraId="4A1B1ED9" w14:textId="77777777" w:rsidR="00C04208" w:rsidRDefault="00C04208">
      <w:pPr>
        <w:pStyle w:val="FreeFormA"/>
      </w:pPr>
    </w:p>
    <w:p w14:paraId="0CB29F7F" w14:textId="02D3D64E" w:rsidR="00134A6A" w:rsidRDefault="00C04208" w:rsidP="00134A6A">
      <w:pPr>
        <w:pStyle w:val="FreeFormA"/>
      </w:pPr>
      <w:r>
        <w:t>Prior to installation in the car, you will need to</w:t>
      </w:r>
      <w:r w:rsidR="003374C1">
        <w:t xml:space="preserve"> purchase </w:t>
      </w:r>
      <w:r>
        <w:t>a pre-a</w:t>
      </w:r>
      <w:r w:rsidR="00061E64">
        <w:t xml:space="preserve">ctivated full-size SIM card that uses a GSM cellular network </w:t>
      </w:r>
      <w:r w:rsidR="00222D6B">
        <w:t xml:space="preserve">and install it </w:t>
      </w:r>
      <w:r w:rsidR="00061E64">
        <w:t xml:space="preserve">in the OVMS module. </w:t>
      </w:r>
    </w:p>
    <w:p w14:paraId="7D2AF414" w14:textId="77777777" w:rsidR="00134A6A" w:rsidRDefault="00134A6A">
      <w:pPr>
        <w:suppressAutoHyphens w:val="0"/>
        <w:rPr>
          <w:rFonts w:ascii="Helvetica" w:eastAsiaTheme="majorEastAsia" w:hAnsi="Helvetica" w:cstheme="majorBidi"/>
          <w:b/>
          <w:bCs/>
          <w:sz w:val="32"/>
          <w:szCs w:val="32"/>
        </w:rPr>
      </w:pPr>
      <w:bookmarkStart w:id="7" w:name="_Toc197824835"/>
      <w:r>
        <w:br w:type="page"/>
      </w:r>
    </w:p>
    <w:p w14:paraId="15D879EC" w14:textId="17B7B1C1" w:rsidR="00134A6A" w:rsidRPr="00E97C56" w:rsidRDefault="00134A6A" w:rsidP="00134A6A">
      <w:pPr>
        <w:pStyle w:val="Heading1"/>
      </w:pPr>
      <w:bookmarkStart w:id="8" w:name="_Toc219713464"/>
      <w:r>
        <w:t>Pre-Installation Steps</w:t>
      </w:r>
      <w:bookmarkEnd w:id="8"/>
    </w:p>
    <w:p w14:paraId="4CED480C" w14:textId="77777777" w:rsidR="00134A6A" w:rsidRDefault="00134A6A" w:rsidP="00134A6A">
      <w:pPr>
        <w:pStyle w:val="FreeFormA"/>
      </w:pPr>
    </w:p>
    <w:p w14:paraId="67270810" w14:textId="47B0A9DA" w:rsidR="00134A6A" w:rsidRPr="00CB0BEC" w:rsidRDefault="008B331C" w:rsidP="00134A6A">
      <w:pPr>
        <w:pStyle w:val="FreeFormA"/>
      </w:pPr>
      <w:r>
        <w:t>Before you</w:t>
      </w:r>
      <w:r w:rsidR="00134A6A">
        <w:t xml:space="preserve"> physically install the OVMS module, you should </w:t>
      </w:r>
      <w:r w:rsidR="00041DD6">
        <w:t xml:space="preserve">understand and then </w:t>
      </w:r>
      <w:r w:rsidR="00134A6A">
        <w:t>perform the following steps:</w:t>
      </w:r>
    </w:p>
    <w:p w14:paraId="684610AE" w14:textId="0DF27436" w:rsidR="00F72749" w:rsidRDefault="00964313" w:rsidP="00F72749">
      <w:pPr>
        <w:pStyle w:val="Heading2"/>
      </w:pPr>
      <w:bookmarkStart w:id="9" w:name="_A._Understand_Configuration"/>
      <w:bookmarkStart w:id="10" w:name="_Toc219713465"/>
      <w:bookmarkEnd w:id="9"/>
      <w:r>
        <w:t>A</w:t>
      </w:r>
      <w:r w:rsidR="00F72749">
        <w:t xml:space="preserve">. Understand </w:t>
      </w:r>
      <w:r w:rsidR="00041DD6">
        <w:t xml:space="preserve">Configuration </w:t>
      </w:r>
      <w:r w:rsidR="00F72749">
        <w:t>Parameters</w:t>
      </w:r>
      <w:bookmarkEnd w:id="10"/>
    </w:p>
    <w:p w14:paraId="62FACAFC" w14:textId="77777777" w:rsidR="00F72749" w:rsidRPr="007E7BD0" w:rsidRDefault="00F72749" w:rsidP="00F72749">
      <w:pPr>
        <w:pStyle w:val="FreeFormA"/>
        <w:rPr>
          <w:sz w:val="20"/>
        </w:rPr>
      </w:pPr>
    </w:p>
    <w:p w14:paraId="4A4A1557" w14:textId="14FC247B" w:rsidR="00F72749" w:rsidRDefault="00F72749" w:rsidP="00F72749">
      <w:pPr>
        <w:pStyle w:val="FreeFormA"/>
      </w:pPr>
      <w:r>
        <w:t>A number of accounts and passwords are required for OVMS to function, especially if you</w:t>
      </w:r>
      <w:r w:rsidR="00041DD6">
        <w:t xml:space="preserve"> intend to use a smartphone App (which is something we recommend)</w:t>
      </w:r>
      <w:r>
        <w:t>. It’s important to understand the various pieces of data involved before beginning installation:</w:t>
      </w:r>
    </w:p>
    <w:p w14:paraId="172184BF" w14:textId="77777777" w:rsidR="00F72749" w:rsidRDefault="00F72749" w:rsidP="00F72749">
      <w:pPr>
        <w:pStyle w:val="FreeFormA"/>
      </w:pPr>
    </w:p>
    <w:p w14:paraId="7BEE5A91" w14:textId="46C1A0A1" w:rsidR="00F72749" w:rsidRDefault="00F72749" w:rsidP="00F72749">
      <w:pPr>
        <w:pStyle w:val="FreeFormA"/>
      </w:pPr>
      <w:proofErr w:type="spellStart"/>
      <w:r w:rsidRPr="00134A6A">
        <w:rPr>
          <w:b/>
        </w:rPr>
        <w:t>VehicleID</w:t>
      </w:r>
      <w:proofErr w:type="spellEnd"/>
      <w:r>
        <w:t xml:space="preserve"> – This is how the OVMS server identifies your car as distinct from other cars. You get to make this up, but it has to be unique from any other car. </w:t>
      </w:r>
      <w:r w:rsidR="00816F0B">
        <w:t>If you participate in a Social Group, this will be the name displayed next to your car on the map.</w:t>
      </w:r>
      <w:r w:rsidR="007E7BD0">
        <w:t xml:space="preserve"> </w:t>
      </w:r>
      <w:proofErr w:type="spellStart"/>
      <w:r w:rsidR="007E7BD0">
        <w:t>VehicleID</w:t>
      </w:r>
      <w:proofErr w:type="spellEnd"/>
      <w:r w:rsidR="007E7BD0">
        <w:t xml:space="preserve"> must contain only uppercase letters and numbers.</w:t>
      </w:r>
    </w:p>
    <w:p w14:paraId="0CAE2ECB" w14:textId="77777777" w:rsidR="00041DD6" w:rsidRDefault="00041DD6" w:rsidP="00F72749">
      <w:pPr>
        <w:pStyle w:val="FreeFormA"/>
      </w:pPr>
    </w:p>
    <w:p w14:paraId="1145CE7B" w14:textId="0D3C105E" w:rsidR="00041DD6" w:rsidRDefault="00041DD6" w:rsidP="00F72749">
      <w:pPr>
        <w:pStyle w:val="FreeFormA"/>
      </w:pPr>
      <w:r w:rsidRPr="00041DD6">
        <w:rPr>
          <w:b/>
        </w:rPr>
        <w:t xml:space="preserve">OVMS Module Password </w:t>
      </w:r>
      <w:r>
        <w:t xml:space="preserve">– Normally, the OVMS module uses </w:t>
      </w:r>
      <w:proofErr w:type="spellStart"/>
      <w:r>
        <w:t>callerID</w:t>
      </w:r>
      <w:proofErr w:type="spellEnd"/>
      <w:r>
        <w:t xml:space="preserve"> to recognize a cell</w:t>
      </w:r>
      <w:r w:rsidR="007E7BD0">
        <w:t xml:space="preserve"> </w:t>
      </w:r>
      <w:r>
        <w:t xml:space="preserve">phone you register as authorized to communicate. This password enables you to use any </w:t>
      </w:r>
      <w:proofErr w:type="spellStart"/>
      <w:r>
        <w:t>cellphone</w:t>
      </w:r>
      <w:proofErr w:type="spellEnd"/>
      <w:r>
        <w:t xml:space="preserve"> or SMS service to send text messages to the OVMS module. The default is “OVMS,” but we strongly recommend you change it to something of your own choosing.</w:t>
      </w:r>
    </w:p>
    <w:p w14:paraId="10C18B1F" w14:textId="77777777" w:rsidR="00F72749" w:rsidRDefault="00F72749" w:rsidP="00F72749">
      <w:pPr>
        <w:pStyle w:val="FreeFormA"/>
      </w:pPr>
    </w:p>
    <w:p w14:paraId="6C02D70D" w14:textId="77777777" w:rsidR="00F72749" w:rsidRDefault="00F72749" w:rsidP="00F72749">
      <w:pPr>
        <w:pStyle w:val="FreeFormA"/>
      </w:pPr>
      <w:r w:rsidRPr="00F72749">
        <w:rPr>
          <w:b/>
        </w:rPr>
        <w:t>OVMS Server Password</w:t>
      </w:r>
      <w:r>
        <w:t xml:space="preserve"> – This is a shared secret between the OVMS server, your car, and your smartphone App. You get to make this password up.</w:t>
      </w:r>
    </w:p>
    <w:p w14:paraId="44010486" w14:textId="77777777" w:rsidR="00F72749" w:rsidRDefault="00F72749" w:rsidP="00F72749">
      <w:pPr>
        <w:pStyle w:val="FreeFormA"/>
      </w:pPr>
    </w:p>
    <w:p w14:paraId="1A359A07" w14:textId="16DDDA97" w:rsidR="00041DD6" w:rsidRDefault="00041DD6" w:rsidP="00041DD6">
      <w:pPr>
        <w:pStyle w:val="FreeFormA"/>
      </w:pPr>
      <w:proofErr w:type="spellStart"/>
      <w:r w:rsidRPr="00134A6A">
        <w:rPr>
          <w:b/>
        </w:rPr>
        <w:t>OpenVehicle</w:t>
      </w:r>
      <w:proofErr w:type="spellEnd"/>
      <w:r w:rsidRPr="00134A6A">
        <w:rPr>
          <w:b/>
        </w:rPr>
        <w:t xml:space="preserve"> Username</w:t>
      </w:r>
      <w:r>
        <w:t xml:space="preserve"> &amp; </w:t>
      </w:r>
      <w:proofErr w:type="spellStart"/>
      <w:r w:rsidRPr="00134A6A">
        <w:rPr>
          <w:b/>
        </w:rPr>
        <w:t>OpenVehicle</w:t>
      </w:r>
      <w:proofErr w:type="spellEnd"/>
      <w:r w:rsidRPr="00134A6A">
        <w:rPr>
          <w:b/>
        </w:rPr>
        <w:t xml:space="preserve"> Password</w:t>
      </w:r>
      <w:r>
        <w:t xml:space="preserve"> – These are the credentials you use to log into the OpenVehicles.com web site. You probably already used them to log on to order your hardware module. You get to </w:t>
      </w:r>
      <w:r w:rsidR="007E7BD0">
        <w:t>choose</w:t>
      </w:r>
      <w:r>
        <w:t xml:space="preserve"> your </w:t>
      </w:r>
      <w:proofErr w:type="spellStart"/>
      <w:r>
        <w:t>OpenVehicle</w:t>
      </w:r>
      <w:proofErr w:type="spellEnd"/>
      <w:r>
        <w:t xml:space="preserve"> Username </w:t>
      </w:r>
      <w:r w:rsidR="007E7BD0">
        <w:t xml:space="preserve">and </w:t>
      </w:r>
      <w:proofErr w:type="spellStart"/>
      <w:r w:rsidR="007E7BD0">
        <w:t>OpenVehicle</w:t>
      </w:r>
      <w:proofErr w:type="spellEnd"/>
      <w:r w:rsidR="007E7BD0">
        <w:t xml:space="preserve"> Password</w:t>
      </w:r>
      <w:r>
        <w:t>.</w:t>
      </w:r>
    </w:p>
    <w:p w14:paraId="0ED6E632" w14:textId="77777777" w:rsidR="00041DD6" w:rsidRDefault="00041DD6" w:rsidP="00041DD6">
      <w:pPr>
        <w:pStyle w:val="FreeFormA"/>
      </w:pPr>
    </w:p>
    <w:p w14:paraId="598345AA" w14:textId="5F70F8F2" w:rsidR="00041DD6" w:rsidRDefault="00041DD6" w:rsidP="00041DD6">
      <w:pPr>
        <w:pStyle w:val="FreeFormA"/>
      </w:pPr>
      <w:r w:rsidRPr="00F72749">
        <w:rPr>
          <w:b/>
        </w:rPr>
        <w:t>Cellular Network APN</w:t>
      </w:r>
      <w:r>
        <w:t xml:space="preserve">, </w:t>
      </w:r>
      <w:r w:rsidRPr="00F72749">
        <w:rPr>
          <w:b/>
        </w:rPr>
        <w:t xml:space="preserve">Cellular </w:t>
      </w:r>
      <w:proofErr w:type="gramStart"/>
      <w:r w:rsidRPr="00F72749">
        <w:rPr>
          <w:b/>
        </w:rPr>
        <w:t>Network  Username</w:t>
      </w:r>
      <w:proofErr w:type="gramEnd"/>
      <w:r>
        <w:t xml:space="preserve">, &amp; </w:t>
      </w:r>
      <w:r w:rsidRPr="00F72749">
        <w:rPr>
          <w:b/>
        </w:rPr>
        <w:t>Cellular Network Password</w:t>
      </w:r>
      <w:r>
        <w:t xml:space="preserve"> – Your cellular carrier uses these to establish and authorize the GPRS (internet) connection from the OVMS module to the cellular network. You should ask your cellular </w:t>
      </w:r>
      <w:r w:rsidR="008B331C">
        <w:t xml:space="preserve">provider </w:t>
      </w:r>
      <w:r w:rsidR="00167FCD">
        <w:t xml:space="preserve">for </w:t>
      </w:r>
      <w:r>
        <w:t>these values when you purchase your SIM card.</w:t>
      </w:r>
    </w:p>
    <w:p w14:paraId="7C45BB76" w14:textId="77777777" w:rsidR="00041DD6" w:rsidRDefault="00041DD6" w:rsidP="00F72749">
      <w:pPr>
        <w:pStyle w:val="FreeFormA"/>
      </w:pPr>
    </w:p>
    <w:p w14:paraId="6CA48CE0" w14:textId="1FEFB184" w:rsidR="00F72749" w:rsidRDefault="00F72749" w:rsidP="00F72749">
      <w:pPr>
        <w:pStyle w:val="FreeFormA"/>
      </w:pPr>
      <w:r>
        <w:t>Note that there are 2 usernames and 4 passwords involved. Throughout this document and in the various smartphone App settings we will use the explicit names listed. We suggest you write down your values below, and keep this document in a safe place:</w:t>
      </w:r>
    </w:p>
    <w:p w14:paraId="281048F8" w14:textId="77777777" w:rsidR="00041DD6" w:rsidRDefault="00041DD6" w:rsidP="00F72749">
      <w:pPr>
        <w:pStyle w:val="FreeFormA"/>
      </w:pPr>
    </w:p>
    <w:p w14:paraId="13CC141C" w14:textId="4BF62E20" w:rsidR="00041DD6" w:rsidRPr="00731BE6" w:rsidRDefault="008B331C" w:rsidP="00041DD6">
      <w:pPr>
        <w:pStyle w:val="FreeFormA"/>
        <w:spacing w:line="360" w:lineRule="auto"/>
        <w:rPr>
          <w:b/>
        </w:rPr>
      </w:pPr>
      <w:r>
        <w:rPr>
          <w:b/>
        </w:rPr>
        <w:t xml:space="preserve">                              </w:t>
      </w:r>
      <w:proofErr w:type="spellStart"/>
      <w:r w:rsidR="00041DD6" w:rsidRPr="00731BE6">
        <w:rPr>
          <w:b/>
        </w:rPr>
        <w:t>VehicleID</w:t>
      </w:r>
      <w:proofErr w:type="spellEnd"/>
      <w:r>
        <w:rPr>
          <w:b/>
        </w:rPr>
        <w:t>:</w:t>
      </w:r>
      <w:r w:rsidR="00041DD6" w:rsidRPr="00731BE6">
        <w:rPr>
          <w:b/>
        </w:rPr>
        <w:t xml:space="preserve"> _____________________________</w:t>
      </w:r>
    </w:p>
    <w:p w14:paraId="18F8154B" w14:textId="1DDD2DDB" w:rsidR="00041DD6" w:rsidRPr="00731BE6" w:rsidRDefault="008B331C" w:rsidP="00041DD6">
      <w:pPr>
        <w:pStyle w:val="FreeFormA"/>
        <w:spacing w:line="360" w:lineRule="auto"/>
        <w:rPr>
          <w:b/>
        </w:rPr>
      </w:pPr>
      <w:r>
        <w:rPr>
          <w:b/>
        </w:rPr>
        <w:t xml:space="preserve">    </w:t>
      </w:r>
      <w:r w:rsidR="00041DD6" w:rsidRPr="00731BE6">
        <w:rPr>
          <w:b/>
        </w:rPr>
        <w:t>OVMS Module Password</w:t>
      </w:r>
      <w:r>
        <w:rPr>
          <w:b/>
        </w:rPr>
        <w:t xml:space="preserve">: </w:t>
      </w:r>
      <w:r w:rsidR="00041DD6" w:rsidRPr="00731BE6">
        <w:rPr>
          <w:b/>
        </w:rPr>
        <w:t>_____________________________</w:t>
      </w:r>
    </w:p>
    <w:p w14:paraId="1CD2B01E" w14:textId="1FC71A44" w:rsidR="00041DD6" w:rsidRPr="00731BE6" w:rsidRDefault="008B331C" w:rsidP="00041DD6">
      <w:pPr>
        <w:pStyle w:val="FreeFormA"/>
        <w:spacing w:line="360" w:lineRule="auto"/>
        <w:rPr>
          <w:b/>
        </w:rPr>
      </w:pPr>
      <w:r>
        <w:rPr>
          <w:b/>
        </w:rPr>
        <w:t xml:space="preserve">      OVMS Server Password: </w:t>
      </w:r>
      <w:r w:rsidR="00041DD6" w:rsidRPr="00731BE6">
        <w:rPr>
          <w:b/>
        </w:rPr>
        <w:t>_____________________________</w:t>
      </w:r>
    </w:p>
    <w:p w14:paraId="58D409F6" w14:textId="33535A97" w:rsidR="00041DD6" w:rsidRPr="00731BE6" w:rsidRDefault="008B331C" w:rsidP="00041DD6">
      <w:pPr>
        <w:pStyle w:val="FreeFormA"/>
        <w:spacing w:line="360" w:lineRule="auto"/>
        <w:rPr>
          <w:b/>
        </w:rPr>
      </w:pPr>
      <w:r>
        <w:rPr>
          <w:b/>
        </w:rPr>
        <w:t xml:space="preserve">      </w:t>
      </w:r>
      <w:proofErr w:type="spellStart"/>
      <w:r w:rsidR="00041DD6" w:rsidRPr="00731BE6">
        <w:rPr>
          <w:b/>
        </w:rPr>
        <w:t>OpenVehicle</w:t>
      </w:r>
      <w:proofErr w:type="spellEnd"/>
      <w:r w:rsidR="00041DD6" w:rsidRPr="00731BE6">
        <w:rPr>
          <w:b/>
        </w:rPr>
        <w:t xml:space="preserve"> Username</w:t>
      </w:r>
      <w:r>
        <w:rPr>
          <w:b/>
        </w:rPr>
        <w:t xml:space="preserve">: </w:t>
      </w:r>
      <w:r w:rsidR="00041DD6" w:rsidRPr="00731BE6">
        <w:rPr>
          <w:b/>
        </w:rPr>
        <w:t>_____________________________</w:t>
      </w:r>
    </w:p>
    <w:p w14:paraId="3E649E86" w14:textId="2FED07DC" w:rsidR="00041DD6" w:rsidRPr="00731BE6" w:rsidRDefault="008B331C" w:rsidP="00041DD6">
      <w:pPr>
        <w:pStyle w:val="FreeFormA"/>
        <w:spacing w:line="360" w:lineRule="auto"/>
        <w:rPr>
          <w:b/>
        </w:rPr>
      </w:pPr>
      <w:r>
        <w:rPr>
          <w:b/>
        </w:rPr>
        <w:t xml:space="preserve">       </w:t>
      </w:r>
      <w:proofErr w:type="spellStart"/>
      <w:r w:rsidR="00041DD6" w:rsidRPr="00731BE6">
        <w:rPr>
          <w:b/>
        </w:rPr>
        <w:t>OpenVehicle</w:t>
      </w:r>
      <w:proofErr w:type="spellEnd"/>
      <w:r w:rsidR="00041DD6" w:rsidRPr="00731BE6">
        <w:rPr>
          <w:b/>
        </w:rPr>
        <w:t xml:space="preserve"> Password</w:t>
      </w:r>
      <w:r>
        <w:rPr>
          <w:b/>
        </w:rPr>
        <w:t xml:space="preserve">: </w:t>
      </w:r>
      <w:r w:rsidR="00041DD6" w:rsidRPr="00731BE6">
        <w:rPr>
          <w:b/>
        </w:rPr>
        <w:t>_____________________________</w:t>
      </w:r>
    </w:p>
    <w:p w14:paraId="59B9CC66" w14:textId="2FA4BB08" w:rsidR="00041DD6" w:rsidRPr="00731BE6" w:rsidRDefault="008B331C" w:rsidP="00041DD6">
      <w:pPr>
        <w:pStyle w:val="FreeFormA"/>
        <w:spacing w:line="360" w:lineRule="auto"/>
        <w:rPr>
          <w:b/>
        </w:rPr>
      </w:pPr>
      <w:r>
        <w:rPr>
          <w:b/>
        </w:rPr>
        <w:t xml:space="preserve">          </w:t>
      </w:r>
      <w:r w:rsidR="00041DD6" w:rsidRPr="00731BE6">
        <w:rPr>
          <w:b/>
        </w:rPr>
        <w:t>Cellular Network AP</w:t>
      </w:r>
      <w:r w:rsidR="003374C1" w:rsidRPr="00731BE6">
        <w:rPr>
          <w:b/>
        </w:rPr>
        <w:t>N</w:t>
      </w:r>
      <w:r>
        <w:rPr>
          <w:b/>
        </w:rPr>
        <w:t xml:space="preserve">: </w:t>
      </w:r>
      <w:r w:rsidR="00041DD6" w:rsidRPr="00731BE6">
        <w:rPr>
          <w:b/>
        </w:rPr>
        <w:t>_____________________________</w:t>
      </w:r>
    </w:p>
    <w:p w14:paraId="029C6DF4" w14:textId="111A0E56" w:rsidR="00041DD6" w:rsidRPr="00731BE6" w:rsidRDefault="00041DD6" w:rsidP="00041DD6">
      <w:pPr>
        <w:pStyle w:val="FreeFormA"/>
        <w:spacing w:line="360" w:lineRule="auto"/>
        <w:rPr>
          <w:b/>
        </w:rPr>
      </w:pPr>
      <w:r w:rsidRPr="00731BE6">
        <w:rPr>
          <w:b/>
        </w:rPr>
        <w:t>Cellular Network Username</w:t>
      </w:r>
      <w:r w:rsidR="008B331C">
        <w:rPr>
          <w:b/>
        </w:rPr>
        <w:t xml:space="preserve">: </w:t>
      </w:r>
      <w:r w:rsidRPr="00731BE6">
        <w:rPr>
          <w:b/>
        </w:rPr>
        <w:t>_____________________________</w:t>
      </w:r>
    </w:p>
    <w:p w14:paraId="282B9BA5" w14:textId="12D85AA4" w:rsidR="00041DD6" w:rsidRPr="00731BE6" w:rsidRDefault="008B331C" w:rsidP="00041DD6">
      <w:pPr>
        <w:pStyle w:val="FreeFormA"/>
        <w:spacing w:line="360" w:lineRule="auto"/>
        <w:rPr>
          <w:b/>
        </w:rPr>
      </w:pPr>
      <w:r>
        <w:rPr>
          <w:b/>
        </w:rPr>
        <w:t xml:space="preserve"> </w:t>
      </w:r>
      <w:r w:rsidR="00731BE6">
        <w:rPr>
          <w:b/>
        </w:rPr>
        <w:t>Cellular Network Password</w:t>
      </w:r>
      <w:r>
        <w:rPr>
          <w:b/>
        </w:rPr>
        <w:t xml:space="preserve">: </w:t>
      </w:r>
      <w:r w:rsidR="00041DD6" w:rsidRPr="00731BE6">
        <w:rPr>
          <w:b/>
        </w:rPr>
        <w:t>_____________________________</w:t>
      </w:r>
    </w:p>
    <w:p w14:paraId="5E516C4B" w14:textId="07623627" w:rsidR="00134A6A" w:rsidRDefault="00964313" w:rsidP="00134A6A">
      <w:pPr>
        <w:pStyle w:val="Heading2"/>
      </w:pPr>
      <w:bookmarkStart w:id="11" w:name="_Toc219713466"/>
      <w:r>
        <w:t>B</w:t>
      </w:r>
      <w:r w:rsidR="00134A6A">
        <w:t>. Obtain and Activate a GSM SIM card</w:t>
      </w:r>
      <w:bookmarkEnd w:id="11"/>
    </w:p>
    <w:p w14:paraId="74B473FA" w14:textId="77777777" w:rsidR="00134A6A" w:rsidRDefault="00134A6A" w:rsidP="00134A6A">
      <w:pPr>
        <w:pStyle w:val="FreeFormA"/>
      </w:pPr>
    </w:p>
    <w:p w14:paraId="73E2A198" w14:textId="41851849" w:rsidR="00134A6A" w:rsidRDefault="00134A6A" w:rsidP="00134A6A">
      <w:pPr>
        <w:pStyle w:val="FreeFormA"/>
      </w:pPr>
      <w:proofErr w:type="gramStart"/>
      <w:r>
        <w:t xml:space="preserve">The OVMS module supports the GSM network only, NOT the CDMA network nor </w:t>
      </w:r>
      <w:proofErr w:type="spellStart"/>
      <w:r>
        <w:t>iDEN</w:t>
      </w:r>
      <w:proofErr w:type="spellEnd"/>
      <w:proofErr w:type="gramEnd"/>
      <w:r>
        <w:t xml:space="preserve">. In the US, both AT&amp;T and T-Mobile use GSM, and so are suitable. Note that Sprint, Verizon, </w:t>
      </w:r>
      <w:proofErr w:type="spellStart"/>
      <w:r>
        <w:t>MetroPCS</w:t>
      </w:r>
      <w:proofErr w:type="spellEnd"/>
      <w:r>
        <w:t>, US Cellular, and Nextel in the US are NOT suitable. Most of Europe uses GSM.</w:t>
      </w:r>
    </w:p>
    <w:p w14:paraId="585E27A6" w14:textId="77777777" w:rsidR="00134A6A" w:rsidRDefault="00134A6A" w:rsidP="00134A6A">
      <w:pPr>
        <w:pStyle w:val="FreeFormA"/>
      </w:pPr>
    </w:p>
    <w:p w14:paraId="2F23E6A5" w14:textId="77777777" w:rsidR="00134A6A" w:rsidRDefault="00134A6A" w:rsidP="00134A6A">
      <w:pPr>
        <w:pStyle w:val="FreeFormA"/>
      </w:pPr>
      <w:r>
        <w:t>If you only wish to use text message control, then you only need an SMS messaging plan. If you wish to use smartphone Apps to control the car (recommended), then you will need a GPRS data plan. Note that even if you plan to use smartphone App exclusively, you will need to send and receive several text messages during initial setup.</w:t>
      </w:r>
    </w:p>
    <w:p w14:paraId="0F540B88" w14:textId="77777777" w:rsidR="00134A6A" w:rsidRDefault="00134A6A" w:rsidP="00134A6A">
      <w:pPr>
        <w:pStyle w:val="FreeFormA"/>
      </w:pPr>
    </w:p>
    <w:p w14:paraId="264B0DBD" w14:textId="77777777" w:rsidR="00134A6A" w:rsidRDefault="00134A6A" w:rsidP="00134A6A">
      <w:pPr>
        <w:pStyle w:val="FreeFormA"/>
      </w:pPr>
      <w:r>
        <w:t xml:space="preserve">For typical App usage, we estimate that you will only need around 2MB a month for data usage, but that can vary by user. Note that if you enable the </w:t>
      </w:r>
      <w:proofErr w:type="gramStart"/>
      <w:r>
        <w:t>location streaming</w:t>
      </w:r>
      <w:proofErr w:type="gramEnd"/>
      <w:r>
        <w:t xml:space="preserve"> feature you will use more data. The smartphone Apps help you monitor your usage.</w:t>
      </w:r>
    </w:p>
    <w:p w14:paraId="2A017E64" w14:textId="77777777" w:rsidR="00134A6A" w:rsidRDefault="00134A6A" w:rsidP="00134A6A">
      <w:pPr>
        <w:pStyle w:val="FreeFormA"/>
      </w:pPr>
    </w:p>
    <w:p w14:paraId="3ED1BA8A" w14:textId="2851E6E8" w:rsidR="00134A6A" w:rsidRDefault="00134A6A" w:rsidP="00134A6A">
      <w:pPr>
        <w:pStyle w:val="FreeFormA"/>
      </w:pPr>
      <w:r>
        <w:t xml:space="preserve">You will need to pre-activate the SIM card (usually by placing it in a normal cellular telephone and going through whatever steps your cellular provider requires to activate the service). You cannot activate the SIM card in the OVMS module. Also, make sure the SIM card is not </w:t>
      </w:r>
      <w:proofErr w:type="gramStart"/>
      <w:r>
        <w:t>Locked</w:t>
      </w:r>
      <w:proofErr w:type="gramEnd"/>
      <w:r>
        <w:t xml:space="preserve"> (aka PIN protected).</w:t>
      </w:r>
    </w:p>
    <w:p w14:paraId="09BBCD01" w14:textId="77777777" w:rsidR="00134A6A" w:rsidRDefault="00134A6A" w:rsidP="00134A6A">
      <w:pPr>
        <w:pStyle w:val="FreeFormA"/>
      </w:pPr>
    </w:p>
    <w:p w14:paraId="52E173D8" w14:textId="67F6BA3C" w:rsidR="00134A6A" w:rsidRDefault="00134A6A" w:rsidP="00134A6A">
      <w:pPr>
        <w:pStyle w:val="FreeFormA"/>
      </w:pPr>
      <w:r>
        <w:t>You should write down the telephone number that your cellular carrier has allocated to the SIM card. If you are using GPRS data you will also need the carrier’s Cellular Network APN, Username and Password for GPRS service. Sometimes the Cellular Network Username and Password are not required, but that is carrier dependent. Many carriers also provide online usage monitoring of your account, but OVMS does not tie into that.</w:t>
      </w:r>
    </w:p>
    <w:p w14:paraId="5F6D28C6" w14:textId="77777777" w:rsidR="00134A6A" w:rsidRDefault="00134A6A" w:rsidP="00134A6A">
      <w:pPr>
        <w:pStyle w:val="FreeFormA"/>
      </w:pPr>
    </w:p>
    <w:p w14:paraId="023755C6" w14:textId="4956326C" w:rsidR="00134A6A" w:rsidRPr="00A96FBA" w:rsidRDefault="00964313" w:rsidP="00134A6A">
      <w:pPr>
        <w:pStyle w:val="Heading2"/>
      </w:pPr>
      <w:bookmarkStart w:id="12" w:name="_Toc197824837"/>
      <w:bookmarkStart w:id="13" w:name="_Toc219713467"/>
      <w:r>
        <w:t>C</w:t>
      </w:r>
      <w:r w:rsidR="00134A6A" w:rsidRPr="00A96FBA">
        <w:t xml:space="preserve">. </w:t>
      </w:r>
      <w:r w:rsidR="00134A6A">
        <w:t>Obtain a User</w:t>
      </w:r>
      <w:r w:rsidR="00134A6A" w:rsidRPr="00A96FBA">
        <w:t xml:space="preserve"> </w:t>
      </w:r>
      <w:r w:rsidR="00134A6A">
        <w:t xml:space="preserve">Account on </w:t>
      </w:r>
      <w:r w:rsidR="00134A6A" w:rsidRPr="00A96FBA">
        <w:t>OpenVehicles</w:t>
      </w:r>
      <w:bookmarkEnd w:id="12"/>
      <w:r w:rsidR="00134A6A">
        <w:t>.com</w:t>
      </w:r>
      <w:bookmarkEnd w:id="13"/>
    </w:p>
    <w:p w14:paraId="1FE23E03" w14:textId="77777777" w:rsidR="00134A6A" w:rsidRDefault="00134A6A" w:rsidP="00134A6A">
      <w:pPr>
        <w:pStyle w:val="FreeFormA"/>
      </w:pPr>
    </w:p>
    <w:p w14:paraId="34D0C108" w14:textId="460CE3F2" w:rsidR="002E22FE" w:rsidRDefault="00134A6A" w:rsidP="00134A6A">
      <w:pPr>
        <w:pStyle w:val="FreeFormA"/>
      </w:pPr>
      <w:r>
        <w:t xml:space="preserve">If you haven’t done so already, visit </w:t>
      </w:r>
      <w:hyperlink r:id="rId14" w:history="1">
        <w:r w:rsidRPr="00E7596D">
          <w:rPr>
            <w:rStyle w:val="Hyperlink"/>
          </w:rPr>
          <w:t>http://www.OpenVehicles.com</w:t>
        </w:r>
      </w:hyperlink>
      <w:r>
        <w:t xml:space="preserve"> and register for a user account. </w:t>
      </w:r>
      <w:r w:rsidR="003374C1">
        <w:t xml:space="preserve">If you purchased an OVMS module online, you probably logged into this account to order your module. </w:t>
      </w:r>
      <w:r>
        <w:t xml:space="preserve">This will be your </w:t>
      </w:r>
      <w:proofErr w:type="spellStart"/>
      <w:r w:rsidRPr="00134A6A">
        <w:rPr>
          <w:b/>
        </w:rPr>
        <w:t>OpenVehicle</w:t>
      </w:r>
      <w:proofErr w:type="spellEnd"/>
      <w:r w:rsidRPr="00134A6A">
        <w:rPr>
          <w:b/>
        </w:rPr>
        <w:t xml:space="preserve"> Username</w:t>
      </w:r>
      <w:r>
        <w:t xml:space="preserve"> and </w:t>
      </w:r>
      <w:proofErr w:type="spellStart"/>
      <w:r w:rsidRPr="00134A6A">
        <w:rPr>
          <w:b/>
        </w:rPr>
        <w:t>OpenVehicle</w:t>
      </w:r>
      <w:proofErr w:type="spellEnd"/>
      <w:r w:rsidRPr="00134A6A">
        <w:rPr>
          <w:b/>
        </w:rPr>
        <w:t xml:space="preserve"> Password</w:t>
      </w:r>
      <w:r>
        <w:t>. If you intend to use Text Messaging only to communicate with the OVMS module, this step is not needed. It is needed for smartphone App access, which provides not only a more intuitive interface, but also enables more functionality.</w:t>
      </w:r>
      <w:r>
        <w:br/>
      </w:r>
    </w:p>
    <w:p w14:paraId="7791962C" w14:textId="77777777" w:rsidR="002E22FE" w:rsidRDefault="002E22FE">
      <w:pPr>
        <w:suppressAutoHyphens w:val="0"/>
        <w:rPr>
          <w:rFonts w:ascii="Helvetica" w:eastAsia="ヒラギノ角ゴ Pro W3" w:hAnsi="Helvetica"/>
          <w:color w:val="000000"/>
          <w:kern w:val="1"/>
          <w:szCs w:val="20"/>
          <w:lang w:val="en-GB" w:eastAsia="hi-IN" w:bidi="hi-IN"/>
        </w:rPr>
      </w:pPr>
      <w:r>
        <w:br w:type="page"/>
      </w:r>
    </w:p>
    <w:p w14:paraId="67767254" w14:textId="77777777" w:rsidR="00134A6A" w:rsidRPr="00134A6A" w:rsidRDefault="00134A6A" w:rsidP="00134A6A">
      <w:pPr>
        <w:pStyle w:val="FreeFormA"/>
      </w:pPr>
    </w:p>
    <w:p w14:paraId="0B27D8F8" w14:textId="4C5D90FC" w:rsidR="00CB0BEC" w:rsidRPr="00A96FBA" w:rsidRDefault="00964313" w:rsidP="00CB0BEC">
      <w:pPr>
        <w:pStyle w:val="Heading2"/>
      </w:pPr>
      <w:bookmarkStart w:id="14" w:name="_3._Registering_the"/>
      <w:bookmarkStart w:id="15" w:name="_4._Register_the"/>
      <w:bookmarkStart w:id="16" w:name="_D._Register_the"/>
      <w:bookmarkStart w:id="17" w:name="_D._Register_the_1"/>
      <w:bookmarkStart w:id="18" w:name="_D._Register_the_2"/>
      <w:bookmarkStart w:id="19" w:name="_Toc197824838"/>
      <w:bookmarkStart w:id="20" w:name="_Toc219713468"/>
      <w:bookmarkEnd w:id="14"/>
      <w:bookmarkEnd w:id="15"/>
      <w:bookmarkEnd w:id="16"/>
      <w:bookmarkEnd w:id="17"/>
      <w:bookmarkEnd w:id="18"/>
      <w:r>
        <w:t>D</w:t>
      </w:r>
      <w:r w:rsidR="00CB0BEC" w:rsidRPr="00A96FBA">
        <w:t xml:space="preserve">. </w:t>
      </w:r>
      <w:r w:rsidR="00CB0BEC">
        <w:t xml:space="preserve">Register the Car’s </w:t>
      </w:r>
      <w:proofErr w:type="spellStart"/>
      <w:r w:rsidR="00CB0BEC">
        <w:t>VehicleID</w:t>
      </w:r>
      <w:proofErr w:type="spellEnd"/>
      <w:r w:rsidR="00CB0BEC">
        <w:t xml:space="preserve"> and OVMS Server Password</w:t>
      </w:r>
      <w:bookmarkEnd w:id="20"/>
    </w:p>
    <w:bookmarkEnd w:id="19"/>
    <w:p w14:paraId="1B4ACC3B" w14:textId="77777777" w:rsidR="00134A6A" w:rsidRDefault="00134A6A" w:rsidP="00134A6A">
      <w:pPr>
        <w:pStyle w:val="FreeFormA"/>
      </w:pPr>
    </w:p>
    <w:p w14:paraId="62FC056C" w14:textId="746178D3" w:rsidR="002E22FE" w:rsidRDefault="002E22FE" w:rsidP="00134A6A">
      <w:pPr>
        <w:pStyle w:val="FreeFormA"/>
      </w:pPr>
      <w:r>
        <w:t xml:space="preserve">You can register your vehicle on-line at the </w:t>
      </w:r>
      <w:hyperlink r:id="rId15" w:history="1">
        <w:r w:rsidRPr="001D1524">
          <w:rPr>
            <w:rStyle w:val="Hyperlink"/>
          </w:rPr>
          <w:t>www.openvehicles.com</w:t>
        </w:r>
      </w:hyperlink>
      <w:r>
        <w:t xml:space="preserve"> web site. After logging on there, select the menu option “My account”, and then the “Vehicles” tab, to show a summary of your registered Open Vehicles:</w:t>
      </w:r>
    </w:p>
    <w:p w14:paraId="478C81EF" w14:textId="77777777" w:rsidR="002E22FE" w:rsidRDefault="002E22FE" w:rsidP="00134A6A">
      <w:pPr>
        <w:pStyle w:val="FreeFormA"/>
      </w:pPr>
    </w:p>
    <w:p w14:paraId="76F0ACFF" w14:textId="59EBE7C2" w:rsidR="002E22FE" w:rsidRDefault="002E22FE" w:rsidP="00134A6A">
      <w:pPr>
        <w:pStyle w:val="FreeFormA"/>
      </w:pPr>
      <w:r>
        <w:rPr>
          <w:noProof/>
          <w:lang w:val="en-US" w:eastAsia="en-US" w:bidi="ar-SA"/>
        </w:rPr>
        <w:drawing>
          <wp:inline distT="0" distB="0" distL="0" distR="0" wp14:anchorId="1BC165A8" wp14:editId="33BACBB9">
            <wp:extent cx="6120130" cy="1651497"/>
            <wp:effectExtent l="0" t="0" r="127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6120130" cy="1651497"/>
                    </a:xfrm>
                    <a:prstGeom prst="rect">
                      <a:avLst/>
                    </a:prstGeom>
                    <a:noFill/>
                    <a:ln>
                      <a:noFill/>
                    </a:ln>
                  </pic:spPr>
                </pic:pic>
              </a:graphicData>
            </a:graphic>
          </wp:inline>
        </w:drawing>
      </w:r>
    </w:p>
    <w:p w14:paraId="20264ADB" w14:textId="77777777" w:rsidR="002E22FE" w:rsidRDefault="002E22FE" w:rsidP="00134A6A">
      <w:pPr>
        <w:pStyle w:val="FreeFormA"/>
      </w:pPr>
    </w:p>
    <w:p w14:paraId="78127472" w14:textId="0401CF75" w:rsidR="002E22FE" w:rsidRDefault="002E22FE" w:rsidP="00134A6A">
      <w:pPr>
        <w:pStyle w:val="FreeFormA"/>
      </w:pPr>
      <w:r>
        <w:t>From there, click “Register an Open Vehicle”, and complete the presented form:</w:t>
      </w:r>
    </w:p>
    <w:p w14:paraId="034187C2" w14:textId="77777777" w:rsidR="002E22FE" w:rsidRDefault="002E22FE" w:rsidP="00134A6A">
      <w:pPr>
        <w:pStyle w:val="FreeFormA"/>
      </w:pPr>
    </w:p>
    <w:p w14:paraId="548074E7" w14:textId="4FD27CE5" w:rsidR="002E22FE" w:rsidRDefault="002E22FE" w:rsidP="00134A6A">
      <w:pPr>
        <w:pStyle w:val="FreeFormA"/>
      </w:pPr>
      <w:r>
        <w:rPr>
          <w:noProof/>
          <w:lang w:val="en-US" w:eastAsia="en-US" w:bidi="ar-SA"/>
        </w:rPr>
        <w:drawing>
          <wp:inline distT="0" distB="0" distL="0" distR="0" wp14:anchorId="457859C4" wp14:editId="58C18D2C">
            <wp:extent cx="6120130" cy="4678608"/>
            <wp:effectExtent l="0" t="0" r="127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6120130" cy="4678608"/>
                    </a:xfrm>
                    <a:prstGeom prst="rect">
                      <a:avLst/>
                    </a:prstGeom>
                    <a:noFill/>
                    <a:ln>
                      <a:noFill/>
                    </a:ln>
                  </pic:spPr>
                </pic:pic>
              </a:graphicData>
            </a:graphic>
          </wp:inline>
        </w:drawing>
      </w:r>
    </w:p>
    <w:p w14:paraId="5A653009" w14:textId="273B1F54" w:rsidR="002E22FE" w:rsidRDefault="002E22FE">
      <w:pPr>
        <w:suppressAutoHyphens w:val="0"/>
        <w:rPr>
          <w:rFonts w:ascii="Helvetica" w:eastAsia="ヒラギノ角ゴ Pro W3" w:hAnsi="Helvetica"/>
          <w:color w:val="000000"/>
          <w:kern w:val="1"/>
          <w:szCs w:val="20"/>
          <w:lang w:val="en-GB" w:eastAsia="hi-IN" w:bidi="hi-IN"/>
        </w:rPr>
      </w:pPr>
      <w:r>
        <w:br w:type="page"/>
      </w:r>
    </w:p>
    <w:p w14:paraId="222DB169" w14:textId="77777777" w:rsidR="002E22FE" w:rsidRDefault="002E22FE" w:rsidP="00134A6A">
      <w:pPr>
        <w:pStyle w:val="FreeFormA"/>
      </w:pPr>
    </w:p>
    <w:p w14:paraId="49F2B1FD" w14:textId="77777777" w:rsidR="002E22FE" w:rsidRDefault="002E22FE" w:rsidP="00134A6A">
      <w:pPr>
        <w:pStyle w:val="FreeFormA"/>
      </w:pPr>
      <w:r>
        <w:t>You will need to enter:</w:t>
      </w:r>
      <w:r>
        <w:br/>
      </w:r>
    </w:p>
    <w:p w14:paraId="1451A595" w14:textId="1F9ED84A" w:rsidR="002E22FE" w:rsidRDefault="002E22FE" w:rsidP="002E22FE">
      <w:pPr>
        <w:pStyle w:val="FreeFormA"/>
        <w:numPr>
          <w:ilvl w:val="0"/>
          <w:numId w:val="20"/>
        </w:numPr>
      </w:pPr>
      <w:r>
        <w:t xml:space="preserve">The </w:t>
      </w:r>
      <w:r w:rsidRPr="002E22FE">
        <w:rPr>
          <w:b/>
        </w:rPr>
        <w:t>OVMS Vehicle ID</w:t>
      </w:r>
      <w:r>
        <w:t xml:space="preserve"> that you want to use (must be unique, so we recommend that you use something like a country abbreviation followed by the last 4 digits of your vehicle’s VIN, for instance: </w:t>
      </w:r>
      <w:r w:rsidRPr="002E22FE">
        <w:rPr>
          <w:b/>
        </w:rPr>
        <w:t>US1007</w:t>
      </w:r>
      <w:r>
        <w:t>).</w:t>
      </w:r>
    </w:p>
    <w:p w14:paraId="2BDC4159" w14:textId="685CD45F" w:rsidR="002E22FE" w:rsidRDefault="002E22FE" w:rsidP="002E22FE">
      <w:pPr>
        <w:pStyle w:val="FreeFormA"/>
        <w:numPr>
          <w:ilvl w:val="0"/>
          <w:numId w:val="20"/>
        </w:numPr>
      </w:pPr>
      <w:r>
        <w:t xml:space="preserve">An </w:t>
      </w:r>
      <w:r w:rsidRPr="002E22FE">
        <w:rPr>
          <w:b/>
        </w:rPr>
        <w:t>OVMS Vehicle Nickname</w:t>
      </w:r>
      <w:r>
        <w:t xml:space="preserve"> for your car – whatever is memorable to you.</w:t>
      </w:r>
    </w:p>
    <w:p w14:paraId="4DDCB464" w14:textId="6D3ACE18" w:rsidR="002E22FE" w:rsidRDefault="002E22FE" w:rsidP="002E22FE">
      <w:pPr>
        <w:pStyle w:val="FreeFormA"/>
        <w:numPr>
          <w:ilvl w:val="0"/>
          <w:numId w:val="20"/>
        </w:numPr>
      </w:pPr>
      <w:r>
        <w:t>The</w:t>
      </w:r>
      <w:r w:rsidRPr="002E22FE">
        <w:rPr>
          <w:b/>
        </w:rPr>
        <w:t xml:space="preserve"> OVMS Server</w:t>
      </w:r>
      <w:r>
        <w:t xml:space="preserve"> you want to use – we recommend you just leave this as ‘*’ to allow your vehicle to be used with any OVMS server.</w:t>
      </w:r>
    </w:p>
    <w:p w14:paraId="254F45F0" w14:textId="42FE2874" w:rsidR="002E22FE" w:rsidRDefault="002E22FE" w:rsidP="002E22FE">
      <w:pPr>
        <w:pStyle w:val="FreeFormA"/>
        <w:numPr>
          <w:ilvl w:val="0"/>
          <w:numId w:val="20"/>
        </w:numPr>
      </w:pPr>
      <w:r>
        <w:t xml:space="preserve">The </w:t>
      </w:r>
      <w:r w:rsidRPr="002E22FE">
        <w:rPr>
          <w:b/>
        </w:rPr>
        <w:t>OVMS Server Password</w:t>
      </w:r>
      <w:r>
        <w:t xml:space="preserve"> you want to use.</w:t>
      </w:r>
    </w:p>
    <w:p w14:paraId="58A057A3" w14:textId="77777777" w:rsidR="00134A6A" w:rsidRDefault="00134A6A" w:rsidP="00134A6A">
      <w:pPr>
        <w:pStyle w:val="FreeFormA"/>
      </w:pPr>
    </w:p>
    <w:p w14:paraId="4C4C21D8" w14:textId="04E1C58A" w:rsidR="002E22FE" w:rsidRDefault="002E22FE" w:rsidP="00134A6A">
      <w:pPr>
        <w:pStyle w:val="FreeFormA"/>
      </w:pPr>
      <w:proofErr w:type="gramStart"/>
      <w:r>
        <w:t>Click “Register vehicle” to complete the registration process.</w:t>
      </w:r>
      <w:proofErr w:type="gramEnd"/>
    </w:p>
    <w:p w14:paraId="1A4EE14F" w14:textId="77777777" w:rsidR="00134A6A" w:rsidRDefault="00134A6A" w:rsidP="00134A6A">
      <w:pPr>
        <w:pStyle w:val="FreeFormA"/>
      </w:pPr>
      <w:r>
        <w:t>If you intend to use Text Messaging only to communicate with the OVMS module, this step is not needed. It is needed for smartphone App access.</w:t>
      </w:r>
    </w:p>
    <w:p w14:paraId="5F26460D" w14:textId="77777777" w:rsidR="00134A6A" w:rsidRDefault="00134A6A" w:rsidP="00134A6A">
      <w:pPr>
        <w:pStyle w:val="FreeFormA"/>
        <w:rPr>
          <w:b/>
        </w:rPr>
      </w:pPr>
    </w:p>
    <w:p w14:paraId="6E063CA2" w14:textId="4DFBBF18" w:rsidR="002E22FE" w:rsidRDefault="002E22FE">
      <w:pPr>
        <w:suppressAutoHyphens w:val="0"/>
        <w:rPr>
          <w:rFonts w:ascii="Helvetica" w:eastAsia="ヒラギノ角ゴ Pro W3" w:hAnsi="Helvetica"/>
          <w:color w:val="000000"/>
          <w:kern w:val="1"/>
          <w:szCs w:val="20"/>
          <w:lang w:val="en-GB" w:eastAsia="hi-IN" w:bidi="hi-IN"/>
        </w:rPr>
      </w:pPr>
      <w:r>
        <w:br w:type="page"/>
      </w:r>
    </w:p>
    <w:p w14:paraId="4DDECD2A" w14:textId="77777777" w:rsidR="00F72749" w:rsidRDefault="00F72749" w:rsidP="00134A6A">
      <w:pPr>
        <w:pStyle w:val="FreeFormA"/>
      </w:pPr>
    </w:p>
    <w:p w14:paraId="558C18F3" w14:textId="77777777" w:rsidR="00134A6A" w:rsidRDefault="00134A6A" w:rsidP="00134A6A">
      <w:pPr>
        <w:pStyle w:val="FreeFormA"/>
        <w:rPr>
          <w:b/>
        </w:rPr>
      </w:pPr>
    </w:p>
    <w:p w14:paraId="0DBB5ABE" w14:textId="37D7F357" w:rsidR="00E97C56" w:rsidRPr="00E97C56" w:rsidRDefault="00E97C56" w:rsidP="00134A6A">
      <w:pPr>
        <w:pStyle w:val="Heading1"/>
      </w:pPr>
      <w:bookmarkStart w:id="21" w:name="_Toc219713469"/>
      <w:r w:rsidRPr="00E97C56">
        <w:t>OVMS Module Installation</w:t>
      </w:r>
      <w:bookmarkEnd w:id="7"/>
      <w:bookmarkEnd w:id="21"/>
    </w:p>
    <w:p w14:paraId="6794D4FB" w14:textId="77777777" w:rsidR="00E97C56" w:rsidRDefault="00E97C56" w:rsidP="00E97C56">
      <w:pPr>
        <w:pStyle w:val="FreeFormA"/>
        <w:rPr>
          <w:b/>
        </w:rPr>
      </w:pPr>
    </w:p>
    <w:p w14:paraId="4D0924AC" w14:textId="2F2C833F" w:rsidR="00E97C56" w:rsidRDefault="00CB0BEC" w:rsidP="00134A6A">
      <w:pPr>
        <w:pStyle w:val="Heading2"/>
      </w:pPr>
      <w:bookmarkStart w:id="22" w:name="_Toc197824839"/>
      <w:bookmarkStart w:id="23" w:name="_Toc219713470"/>
      <w:r>
        <w:t>1</w:t>
      </w:r>
      <w:r w:rsidR="002E22FE">
        <w:t>a</w:t>
      </w:r>
      <w:r w:rsidR="00E97C56">
        <w:t xml:space="preserve">. </w:t>
      </w:r>
      <w:r>
        <w:t>Install</w:t>
      </w:r>
      <w:r w:rsidR="00E97C56">
        <w:t xml:space="preserve"> the SIM card</w:t>
      </w:r>
      <w:bookmarkEnd w:id="22"/>
      <w:r w:rsidR="002E22FE">
        <w:t xml:space="preserve"> (version 1 module)</w:t>
      </w:r>
      <w:bookmarkEnd w:id="23"/>
    </w:p>
    <w:p w14:paraId="72D0B299" w14:textId="77777777" w:rsidR="00E97C56" w:rsidRDefault="00E97C56" w:rsidP="00E97C56">
      <w:pPr>
        <w:pStyle w:val="FreeFormA"/>
      </w:pPr>
    </w:p>
    <w:p w14:paraId="3DD06429" w14:textId="5F64031E" w:rsidR="003C0807" w:rsidRDefault="00541AAA">
      <w:pPr>
        <w:pStyle w:val="FreeFormA"/>
      </w:pPr>
      <w:r>
        <w:t xml:space="preserve">Before opening the OVMS </w:t>
      </w:r>
      <w:r w:rsidR="002E22FE">
        <w:t xml:space="preserve">module </w:t>
      </w:r>
      <w:r>
        <w:t xml:space="preserve">box, scribe a pencil mark across both halves. You will use this mark to ensure that you reassemble the box in the correct orientation (otherwise the LEDs won’t be visible). Remove </w:t>
      </w:r>
      <w:r w:rsidR="00C04208">
        <w:t>the four screws on the underside</w:t>
      </w:r>
      <w:r>
        <w:t xml:space="preserve"> and open the two halves of the box</w:t>
      </w:r>
      <w:r w:rsidR="00C04208">
        <w:t xml:space="preserve">. </w:t>
      </w:r>
    </w:p>
    <w:p w14:paraId="3E392A5F" w14:textId="3E38405A" w:rsidR="003C0807" w:rsidRDefault="003C0807">
      <w:pPr>
        <w:pStyle w:val="FreeFormA"/>
      </w:pPr>
    </w:p>
    <w:p w14:paraId="4FBC9F98" w14:textId="435669E6" w:rsidR="00365B1D" w:rsidRDefault="003C0807" w:rsidP="003C0807">
      <w:pPr>
        <w:pStyle w:val="FreeFormA"/>
      </w:pPr>
      <w:r>
        <w:t xml:space="preserve">The SIM </w:t>
      </w:r>
      <w:proofErr w:type="gramStart"/>
      <w:r>
        <w:t>card holder</w:t>
      </w:r>
      <w:proofErr w:type="gramEnd"/>
      <w:r>
        <w:t xml:space="preserve"> is located on the modem board</w:t>
      </w:r>
      <w:r w:rsidR="00365B1D">
        <w:t xml:space="preserve"> (</w:t>
      </w:r>
      <w:r w:rsidR="00B858D3">
        <w:t xml:space="preserve">which is </w:t>
      </w:r>
      <w:r w:rsidR="00365B1D">
        <w:t xml:space="preserve">the larger </w:t>
      </w:r>
      <w:r w:rsidR="00B858D3">
        <w:t xml:space="preserve">of the two boards and is </w:t>
      </w:r>
      <w:r w:rsidR="00365B1D">
        <w:t xml:space="preserve">on the bottom). </w:t>
      </w:r>
      <w:r w:rsidR="000C307B">
        <w:t>In the</w:t>
      </w:r>
      <w:r w:rsidR="00365B1D">
        <w:t xml:space="preserve"> photo below </w:t>
      </w:r>
      <w:r w:rsidR="000C307B">
        <w:t xml:space="preserve">the holder is </w:t>
      </w:r>
      <w:r w:rsidR="00620B77">
        <w:t xml:space="preserve">outlined in red and is </w:t>
      </w:r>
      <w:r w:rsidR="000C307B">
        <w:t>in the closed and locked position with a SIM card installed:</w:t>
      </w:r>
    </w:p>
    <w:p w14:paraId="5823E7F3" w14:textId="77777777" w:rsidR="000C307B" w:rsidRDefault="000C307B" w:rsidP="003C0807">
      <w:pPr>
        <w:pStyle w:val="FreeFormA"/>
      </w:pPr>
    </w:p>
    <w:p w14:paraId="461BB1F7" w14:textId="1A921DBE" w:rsidR="00365B1D" w:rsidRDefault="000C307B" w:rsidP="003C0807">
      <w:pPr>
        <w:pStyle w:val="FreeFormA"/>
      </w:pPr>
      <w:r>
        <w:rPr>
          <w:noProof/>
          <w:lang w:val="en-US" w:eastAsia="en-US" w:bidi="ar-SA"/>
        </w:rPr>
        <w:drawing>
          <wp:inline distT="0" distB="0" distL="0" distR="0" wp14:anchorId="752EDC20" wp14:editId="3B34155A">
            <wp:extent cx="6120130" cy="519366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lot.jpg"/>
                    <pic:cNvPicPr/>
                  </pic:nvPicPr>
                  <pic:blipFill>
                    <a:blip r:embed="rId18" cstate="screen">
                      <a:extLst>
                        <a:ext uri="{28A0092B-C50C-407E-A947-70E740481C1C}">
                          <a14:useLocalDpi xmlns:a14="http://schemas.microsoft.com/office/drawing/2010/main"/>
                        </a:ext>
                      </a:extLst>
                    </a:blip>
                    <a:stretch>
                      <a:fillRect/>
                    </a:stretch>
                  </pic:blipFill>
                  <pic:spPr>
                    <a:xfrm>
                      <a:off x="0" y="0"/>
                      <a:ext cx="6120130" cy="5193665"/>
                    </a:xfrm>
                    <a:prstGeom prst="rect">
                      <a:avLst/>
                    </a:prstGeom>
                  </pic:spPr>
                </pic:pic>
              </a:graphicData>
            </a:graphic>
          </wp:inline>
        </w:drawing>
      </w:r>
    </w:p>
    <w:p w14:paraId="1A924121" w14:textId="298CD347" w:rsidR="000C307B" w:rsidRDefault="000C307B" w:rsidP="003C0807">
      <w:pPr>
        <w:pStyle w:val="FreeFormA"/>
      </w:pPr>
    </w:p>
    <w:p w14:paraId="1FC36A8D" w14:textId="60CCA2D3" w:rsidR="00EB6C43" w:rsidRDefault="00EB6C43">
      <w:pPr>
        <w:suppressAutoHyphens w:val="0"/>
        <w:rPr>
          <w:rFonts w:ascii="Helvetica" w:eastAsia="ヒラギノ角ゴ Pro W3" w:hAnsi="Helvetica"/>
          <w:color w:val="000000"/>
          <w:kern w:val="1"/>
          <w:szCs w:val="20"/>
          <w:lang w:val="en-GB" w:eastAsia="hi-IN" w:bidi="hi-IN"/>
        </w:rPr>
      </w:pPr>
      <w:r>
        <w:br w:type="page"/>
      </w:r>
    </w:p>
    <w:p w14:paraId="258F514B" w14:textId="77777777" w:rsidR="000C307B" w:rsidRDefault="000C307B" w:rsidP="003C0807">
      <w:pPr>
        <w:pStyle w:val="FreeFormA"/>
      </w:pPr>
    </w:p>
    <w:p w14:paraId="0D10B608" w14:textId="1B5E511E" w:rsidR="003C0807" w:rsidRDefault="003C0807" w:rsidP="003C0807">
      <w:pPr>
        <w:pStyle w:val="FreeFormA"/>
      </w:pPr>
      <w:r>
        <w:t xml:space="preserve">Look closely at the holder to identify where the cut-off corner of the SIM card should go. Slide the </w:t>
      </w:r>
      <w:r w:rsidR="000C307B">
        <w:t xml:space="preserve">holder in the direction indicated by “OPEN” </w:t>
      </w:r>
      <w:r w:rsidR="000D5AE6">
        <w:t>imprinted</w:t>
      </w:r>
      <w:r w:rsidR="000C307B">
        <w:t xml:space="preserve"> </w:t>
      </w:r>
      <w:r w:rsidR="00C53944">
        <w:t xml:space="preserve">on </w:t>
      </w:r>
      <w:r w:rsidR="000C307B">
        <w:t>it, then pivot the holder up</w:t>
      </w:r>
      <w:r w:rsidR="003374C1">
        <w:t>. S</w:t>
      </w:r>
      <w:r>
        <w:t xml:space="preserve">lide the SIM card into the </w:t>
      </w:r>
      <w:proofErr w:type="gramStart"/>
      <w:r>
        <w:t xml:space="preserve">card </w:t>
      </w:r>
      <w:r w:rsidR="003374C1">
        <w:t>holder</w:t>
      </w:r>
      <w:proofErr w:type="gramEnd"/>
      <w:r w:rsidR="000C307B">
        <w:t xml:space="preserve">, </w:t>
      </w:r>
      <w:r w:rsidR="000D5AE6">
        <w:t>taking into account where the cut-</w:t>
      </w:r>
      <w:r w:rsidR="000C307B">
        <w:t xml:space="preserve">off corner should be located. It should look like the photo </w:t>
      </w:r>
      <w:r w:rsidR="00EB6C43">
        <w:t>below</w:t>
      </w:r>
      <w:r w:rsidR="000C307B">
        <w:t>:</w:t>
      </w:r>
    </w:p>
    <w:p w14:paraId="16BCD2ED" w14:textId="77777777" w:rsidR="007C2D87" w:rsidRDefault="007C2D87" w:rsidP="003C0807">
      <w:pPr>
        <w:pStyle w:val="FreeFormA"/>
      </w:pPr>
    </w:p>
    <w:p w14:paraId="6D63C83A" w14:textId="77777777" w:rsidR="001527E6" w:rsidRDefault="001527E6" w:rsidP="003C0807">
      <w:pPr>
        <w:pStyle w:val="FreeFormA"/>
      </w:pPr>
    </w:p>
    <w:p w14:paraId="2A41062C" w14:textId="4ADFFC75" w:rsidR="00620B77" w:rsidRDefault="007C2D87" w:rsidP="000C307B">
      <w:pPr>
        <w:pStyle w:val="FreeFormA"/>
      </w:pPr>
      <w:r>
        <w:rPr>
          <w:noProof/>
          <w:lang w:val="en-US" w:eastAsia="en-US" w:bidi="ar-SA"/>
        </w:rPr>
        <w:drawing>
          <wp:anchor distT="0" distB="0" distL="114300" distR="114300" simplePos="0" relativeHeight="251661824" behindDoc="0" locked="0" layoutInCell="1" allowOverlap="1" wp14:anchorId="3B5D63AD" wp14:editId="217BE472">
            <wp:simplePos x="0" y="0"/>
            <wp:positionH relativeFrom="column">
              <wp:posOffset>34925</wp:posOffset>
            </wp:positionH>
            <wp:positionV relativeFrom="paragraph">
              <wp:posOffset>10795</wp:posOffset>
            </wp:positionV>
            <wp:extent cx="6113145" cy="4585335"/>
            <wp:effectExtent l="0" t="0" r="8255" b="1206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ett:Desktop:OpenModule.png"/>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6113145" cy="458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606D0" w14:textId="2481A20A" w:rsidR="00146351" w:rsidRDefault="00620B77" w:rsidP="000C307B">
      <w:pPr>
        <w:pStyle w:val="FreeFormA"/>
      </w:pPr>
      <w:r>
        <w:t>N</w:t>
      </w:r>
      <w:r w:rsidR="000C307B">
        <w:t>ow pivot the holder down until it’s flush with the circuit board, then slide the holder in the direction labelled “LOCK” on it.</w:t>
      </w:r>
      <w:bookmarkStart w:id="24" w:name="_Toc197824840"/>
    </w:p>
    <w:p w14:paraId="6CDFAD26" w14:textId="2F776ECD" w:rsidR="00DC47AB" w:rsidRDefault="00DC47AB">
      <w:pPr>
        <w:suppressAutoHyphens w:val="0"/>
        <w:rPr>
          <w:rFonts w:ascii="Helvetica" w:eastAsia="ヒラギノ角ゴ Pro W3" w:hAnsi="Helvetica"/>
          <w:color w:val="000000"/>
          <w:kern w:val="1"/>
          <w:szCs w:val="20"/>
          <w:lang w:val="en-GB" w:eastAsia="hi-IN" w:bidi="hi-IN"/>
        </w:rPr>
      </w:pPr>
      <w:r>
        <w:br w:type="page"/>
      </w:r>
    </w:p>
    <w:p w14:paraId="13E281F2" w14:textId="77777777" w:rsidR="00806939" w:rsidRDefault="00806939" w:rsidP="000C307B">
      <w:pPr>
        <w:pStyle w:val="FreeFormA"/>
      </w:pPr>
    </w:p>
    <w:p w14:paraId="706756CE" w14:textId="25EE7033" w:rsidR="002E22FE" w:rsidRDefault="002E22FE" w:rsidP="002E22FE">
      <w:pPr>
        <w:pStyle w:val="Heading2"/>
      </w:pPr>
      <w:bookmarkStart w:id="25" w:name="_Toc219713471"/>
      <w:r>
        <w:t>1b. Install the SIM card (version 2 module)</w:t>
      </w:r>
      <w:bookmarkEnd w:id="25"/>
    </w:p>
    <w:p w14:paraId="4C0BB06F" w14:textId="77777777" w:rsidR="002E22FE" w:rsidRDefault="002E22FE" w:rsidP="000C307B">
      <w:pPr>
        <w:pStyle w:val="FreeFormA"/>
      </w:pPr>
    </w:p>
    <w:p w14:paraId="47531052" w14:textId="5A3A5B61" w:rsidR="002E22FE" w:rsidRDefault="002E22FE" w:rsidP="000C307B">
      <w:pPr>
        <w:pStyle w:val="FreeFormA"/>
      </w:pPr>
      <w:r>
        <w:t xml:space="preserve">The version 2 </w:t>
      </w:r>
      <w:proofErr w:type="gramStart"/>
      <w:r>
        <w:t>module</w:t>
      </w:r>
      <w:proofErr w:type="gramEnd"/>
      <w:r>
        <w:t xml:space="preserve"> is opened by removing the four screws from one side (any side) of the module. The circuit board will then slide out. The SIM </w:t>
      </w:r>
      <w:proofErr w:type="gramStart"/>
      <w:r>
        <w:t>card holder</w:t>
      </w:r>
      <w:proofErr w:type="gramEnd"/>
      <w:r>
        <w:t xml:space="preserve"> in similar to that in the version 1 module and is opened in the same way.</w:t>
      </w:r>
    </w:p>
    <w:p w14:paraId="26F5FA30" w14:textId="77777777" w:rsidR="00DC47AB" w:rsidRDefault="00DC47AB" w:rsidP="000C307B">
      <w:pPr>
        <w:pStyle w:val="FreeFormA"/>
      </w:pPr>
    </w:p>
    <w:p w14:paraId="20B2A652" w14:textId="2AB43BAC" w:rsidR="00DC47AB" w:rsidRPr="000C307B" w:rsidRDefault="00DC47AB" w:rsidP="000C307B">
      <w:pPr>
        <w:pStyle w:val="FreeFormA"/>
      </w:pPr>
      <w:r>
        <w:rPr>
          <w:noProof/>
          <w:lang w:val="en-US" w:eastAsia="en-US" w:bidi="ar-SA"/>
        </w:rPr>
        <w:drawing>
          <wp:inline distT="0" distB="0" distL="0" distR="0" wp14:anchorId="09417777" wp14:editId="06BD83D6">
            <wp:extent cx="6120130" cy="4474041"/>
            <wp:effectExtent l="0" t="0" r="127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6120130" cy="4474041"/>
                    </a:xfrm>
                    <a:prstGeom prst="rect">
                      <a:avLst/>
                    </a:prstGeom>
                    <a:noFill/>
                    <a:ln>
                      <a:noFill/>
                    </a:ln>
                  </pic:spPr>
                </pic:pic>
              </a:graphicData>
            </a:graphic>
          </wp:inline>
        </w:drawing>
      </w:r>
    </w:p>
    <w:p w14:paraId="6DC7B000" w14:textId="7AB2350C" w:rsidR="000F4F7C" w:rsidRPr="000F4F7C" w:rsidRDefault="00CB0BEC" w:rsidP="00134A6A">
      <w:pPr>
        <w:pStyle w:val="Heading2"/>
      </w:pPr>
      <w:bookmarkStart w:id="26" w:name="_2._Enable_or"/>
      <w:bookmarkStart w:id="27" w:name="_Toc219713472"/>
      <w:bookmarkEnd w:id="26"/>
      <w:r>
        <w:t xml:space="preserve">2. Enable or </w:t>
      </w:r>
      <w:r w:rsidR="00A96FBA">
        <w:t>D</w:t>
      </w:r>
      <w:r>
        <w:t>isable</w:t>
      </w:r>
      <w:r w:rsidR="000F4F7C" w:rsidRPr="000F4F7C">
        <w:t xml:space="preserve"> </w:t>
      </w:r>
      <w:r w:rsidR="003C0807">
        <w:t xml:space="preserve">GPRS Data </w:t>
      </w:r>
      <w:r w:rsidR="002320CD">
        <w:t>a</w:t>
      </w:r>
      <w:r w:rsidR="003C0807">
        <w:t>ccess</w:t>
      </w:r>
      <w:bookmarkEnd w:id="24"/>
      <w:bookmarkEnd w:id="27"/>
      <w:r w:rsidR="003C0807">
        <w:t xml:space="preserve"> </w:t>
      </w:r>
    </w:p>
    <w:p w14:paraId="2764CD21" w14:textId="77777777" w:rsidR="000F4F7C" w:rsidRDefault="000F4F7C" w:rsidP="000F4F7C">
      <w:pPr>
        <w:pStyle w:val="FreeFormA"/>
        <w:rPr>
          <w:szCs w:val="24"/>
        </w:rPr>
      </w:pPr>
    </w:p>
    <w:p w14:paraId="61F485C3" w14:textId="4947999E" w:rsidR="003C0807" w:rsidRDefault="003C0807" w:rsidP="003C0807">
      <w:pPr>
        <w:pStyle w:val="FreeFormA"/>
      </w:pPr>
      <w:r>
        <w:t xml:space="preserve">The OVMS module includes a hardware switch that enables or disables the GPRS data mode, which is used by the smartphone Apps. The switch is on the main </w:t>
      </w:r>
      <w:r w:rsidR="002F0C4F">
        <w:t>board (which is on top and smaller)</w:t>
      </w:r>
      <w:r w:rsidR="00620B77">
        <w:t xml:space="preserve"> along the inside edge</w:t>
      </w:r>
      <w:r>
        <w:t xml:space="preserve">. See the </w:t>
      </w:r>
      <w:r w:rsidR="00620B77">
        <w:t>red</w:t>
      </w:r>
      <w:r>
        <w:t xml:space="preserve"> arrow in the photo </w:t>
      </w:r>
      <w:r w:rsidR="00620B77">
        <w:t>at the top of the next page</w:t>
      </w:r>
      <w:r>
        <w:t xml:space="preserve">. </w:t>
      </w:r>
    </w:p>
    <w:p w14:paraId="646263B2" w14:textId="77777777" w:rsidR="003C0807" w:rsidRDefault="003C0807" w:rsidP="003C0807">
      <w:pPr>
        <w:pStyle w:val="FreeFormA"/>
      </w:pPr>
    </w:p>
    <w:p w14:paraId="71DA638C" w14:textId="6DEC9558" w:rsidR="004D1B44" w:rsidRDefault="003C0807" w:rsidP="003C0807">
      <w:pPr>
        <w:pStyle w:val="FreeFormA"/>
      </w:pPr>
      <w:r>
        <w:t xml:space="preserve">Sliding the switch towards the LED lights will </w:t>
      </w:r>
      <w:r w:rsidR="00620B77">
        <w:t>disable GPRS data</w:t>
      </w:r>
      <w:r>
        <w:t xml:space="preserve">. Sliding it </w:t>
      </w:r>
      <w:r w:rsidR="00DC47AB">
        <w:t>away from the LED lights</w:t>
      </w:r>
      <w:r>
        <w:t xml:space="preserve"> will enable </w:t>
      </w:r>
      <w:r w:rsidR="00620B77">
        <w:t xml:space="preserve">GPRS data. </w:t>
      </w:r>
      <w:r>
        <w:t xml:space="preserve">If you will </w:t>
      </w:r>
      <w:r w:rsidR="00E27E01" w:rsidRPr="00620B77">
        <w:rPr>
          <w:i/>
        </w:rPr>
        <w:t>solely</w:t>
      </w:r>
      <w:r w:rsidR="00E27E01">
        <w:t xml:space="preserve"> </w:t>
      </w:r>
      <w:r>
        <w:t>be using text messages</w:t>
      </w:r>
      <w:r w:rsidR="00E27E01">
        <w:t xml:space="preserve"> </w:t>
      </w:r>
      <w:r>
        <w:t>to communicate with the OVMS module, then you should slide the switch to disable GPRS data communication. If you will be using a smartphone App, then make sure the switch is set to enable GPRS data communication.</w:t>
      </w:r>
    </w:p>
    <w:p w14:paraId="6189E446" w14:textId="77777777" w:rsidR="000D5AE6" w:rsidRDefault="000D5AE6" w:rsidP="004D1B44">
      <w:pPr>
        <w:pStyle w:val="FreeFormA"/>
        <w:tabs>
          <w:tab w:val="left" w:pos="1414"/>
        </w:tabs>
        <w:ind w:left="1427"/>
        <w:rPr>
          <w:i/>
          <w:iCs/>
        </w:rPr>
      </w:pPr>
    </w:p>
    <w:p w14:paraId="28F6C104" w14:textId="338D46B0" w:rsidR="000F4F7C" w:rsidRPr="00620B77" w:rsidRDefault="000D5AE6" w:rsidP="00620B77">
      <w:pPr>
        <w:pStyle w:val="FreeFormA"/>
      </w:pPr>
      <w:r>
        <w:rPr>
          <w:noProof/>
          <w:lang w:val="en-US" w:eastAsia="en-US" w:bidi="ar-SA"/>
        </w:rPr>
        <w:drawing>
          <wp:anchor distT="0" distB="0" distL="114300" distR="114300" simplePos="0" relativeHeight="251680256" behindDoc="0" locked="0" layoutInCell="1" allowOverlap="1" wp14:anchorId="1028A139" wp14:editId="48349323">
            <wp:simplePos x="0" y="0"/>
            <wp:positionH relativeFrom="column">
              <wp:posOffset>-27305</wp:posOffset>
            </wp:positionH>
            <wp:positionV relativeFrom="paragraph">
              <wp:posOffset>19685</wp:posOffset>
            </wp:positionV>
            <wp:extent cx="3073400" cy="18072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ms_switch.jpg"/>
                    <pic:cNvPicPr/>
                  </pic:nvPicPr>
                  <pic:blipFill>
                    <a:blip r:embed="rId21" cstate="screen">
                      <a:extLst>
                        <a:ext uri="{28A0092B-C50C-407E-A947-70E740481C1C}">
                          <a14:useLocalDpi xmlns:a14="http://schemas.microsoft.com/office/drawing/2010/main"/>
                        </a:ext>
                      </a:extLst>
                    </a:blip>
                    <a:stretch>
                      <a:fillRect/>
                    </a:stretch>
                  </pic:blipFill>
                  <pic:spPr>
                    <a:xfrm>
                      <a:off x="0" y="0"/>
                      <a:ext cx="3073400" cy="1807210"/>
                    </a:xfrm>
                    <a:prstGeom prst="rect">
                      <a:avLst/>
                    </a:prstGeom>
                  </pic:spPr>
                </pic:pic>
              </a:graphicData>
            </a:graphic>
            <wp14:sizeRelH relativeFrom="margin">
              <wp14:pctWidth>0</wp14:pctWidth>
            </wp14:sizeRelH>
            <wp14:sizeRelV relativeFrom="margin">
              <wp14:pctHeight>0</wp14:pctHeight>
            </wp14:sizeRelV>
          </wp:anchor>
        </w:drawing>
      </w:r>
      <w:r w:rsidR="002E22FE">
        <w:tab/>
      </w:r>
      <w:r w:rsidR="002E22FE">
        <w:tab/>
      </w:r>
      <w:r w:rsidR="002E22FE">
        <w:tab/>
      </w:r>
      <w:r w:rsidR="002E22FE">
        <w:tab/>
      </w:r>
      <w:r w:rsidR="002E22FE">
        <w:tab/>
      </w:r>
      <w:r w:rsidR="002E22FE">
        <w:tab/>
      </w:r>
      <w:r w:rsidR="002E22FE">
        <w:tab/>
      </w:r>
      <w:r w:rsidR="002E22FE">
        <w:tab/>
      </w:r>
      <w:r w:rsidR="002E22FE">
        <w:rPr>
          <w:i/>
          <w:iCs/>
          <w:sz w:val="16"/>
          <w:szCs w:val="16"/>
        </w:rPr>
        <w:t xml:space="preserve">Module version 1: </w:t>
      </w:r>
      <w:r w:rsidR="000F4F7C">
        <w:rPr>
          <w:i/>
          <w:iCs/>
          <w:sz w:val="16"/>
          <w:szCs w:val="16"/>
        </w:rPr>
        <w:t>GSM Only / GPRS Enable Switch</w:t>
      </w:r>
    </w:p>
    <w:p w14:paraId="1B5BDBA8" w14:textId="2E084D71" w:rsidR="000F4F7C" w:rsidRDefault="00DC47AB">
      <w:pPr>
        <w:pStyle w:val="FreeFormA"/>
      </w:pPr>
      <w:r>
        <w:rPr>
          <w:noProof/>
          <w:lang w:val="en-US" w:eastAsia="en-US" w:bidi="ar-SA"/>
        </w:rPr>
        <w:drawing>
          <wp:inline distT="0" distB="0" distL="0" distR="0" wp14:anchorId="7FB645A4" wp14:editId="180CFCD5">
            <wp:extent cx="3058157" cy="2830286"/>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3058449" cy="2830556"/>
                    </a:xfrm>
                    <a:prstGeom prst="rect">
                      <a:avLst/>
                    </a:prstGeom>
                    <a:noFill/>
                    <a:ln>
                      <a:noFill/>
                    </a:ln>
                  </pic:spPr>
                </pic:pic>
              </a:graphicData>
            </a:graphic>
          </wp:inline>
        </w:drawing>
      </w:r>
    </w:p>
    <w:p w14:paraId="7D14BBCB" w14:textId="71940C06" w:rsidR="00DC47AB" w:rsidRPr="00620B77" w:rsidRDefault="00DC47AB" w:rsidP="00DC47AB">
      <w:pPr>
        <w:pStyle w:val="FreeFormA"/>
        <w:ind w:left="5040" w:firstLine="720"/>
      </w:pPr>
      <w:r>
        <w:rPr>
          <w:i/>
          <w:iCs/>
          <w:sz w:val="16"/>
          <w:szCs w:val="16"/>
        </w:rPr>
        <w:t>Module version 2: GSM Only / GPRS Enable Switch</w:t>
      </w:r>
    </w:p>
    <w:p w14:paraId="41C9FDA7" w14:textId="77777777" w:rsidR="00DC47AB" w:rsidRDefault="00DC47AB">
      <w:pPr>
        <w:pStyle w:val="FreeFormA"/>
      </w:pPr>
    </w:p>
    <w:p w14:paraId="59F4580A" w14:textId="77777777" w:rsidR="006C3FED" w:rsidRDefault="008D545D" w:rsidP="000F4F7C">
      <w:pPr>
        <w:pStyle w:val="FreeFormA"/>
      </w:pPr>
      <w:r>
        <w:t>This</w:t>
      </w:r>
      <w:r w:rsidR="000F4F7C">
        <w:t xml:space="preserve"> switch is </w:t>
      </w:r>
      <w:r>
        <w:t xml:space="preserve">also </w:t>
      </w:r>
      <w:r w:rsidR="000F4F7C">
        <w:t xml:space="preserve">useful </w:t>
      </w:r>
      <w:r>
        <w:t>if you need to diagnose</w:t>
      </w:r>
      <w:r w:rsidR="000F4F7C">
        <w:t xml:space="preserve"> problems</w:t>
      </w:r>
      <w:r w:rsidR="00E27E01">
        <w:t xml:space="preserve"> connecting to the OVMS server</w:t>
      </w:r>
      <w:r w:rsidR="000F4F7C">
        <w:t>.</w:t>
      </w:r>
      <w:r>
        <w:t xml:space="preserve"> For instance, i</w:t>
      </w:r>
      <w:r w:rsidR="000F4F7C">
        <w:t xml:space="preserve">f an incorrect </w:t>
      </w:r>
      <w:r w:rsidR="00A96FBA">
        <w:t>Cellular Network</w:t>
      </w:r>
      <w:r w:rsidR="000F4F7C">
        <w:t xml:space="preserve"> APN/Username/Password </w:t>
      </w:r>
      <w:r w:rsidR="00E27E01">
        <w:t xml:space="preserve">combination </w:t>
      </w:r>
      <w:r w:rsidR="000F4F7C">
        <w:t xml:space="preserve">has been entered, </w:t>
      </w:r>
      <w:r w:rsidR="00A96FBA">
        <w:t xml:space="preserve">the OVMS module </w:t>
      </w:r>
      <w:r>
        <w:t xml:space="preserve">will </w:t>
      </w:r>
      <w:r w:rsidR="006C3FED">
        <w:t>continuously</w:t>
      </w:r>
      <w:r>
        <w:t xml:space="preserve"> try to establish GPRS communications, and so </w:t>
      </w:r>
      <w:r w:rsidR="00A96FBA">
        <w:t xml:space="preserve">may not respond to text messages. </w:t>
      </w:r>
      <w:r w:rsidR="000F4F7C">
        <w:t xml:space="preserve">The solution to this is to slide the switch to the </w:t>
      </w:r>
      <w:r w:rsidR="00A96FBA">
        <w:t xml:space="preserve">GPRS </w:t>
      </w:r>
      <w:r w:rsidR="006C3FED">
        <w:t>D</w:t>
      </w:r>
      <w:r w:rsidR="00A96FBA">
        <w:t>isable</w:t>
      </w:r>
      <w:r w:rsidR="004D1B44">
        <w:t xml:space="preserve"> position</w:t>
      </w:r>
      <w:r w:rsidR="000F4F7C">
        <w:t xml:space="preserve">. You can then fix the network settings </w:t>
      </w:r>
      <w:r w:rsidR="00A96FBA">
        <w:t>via</w:t>
      </w:r>
      <w:r w:rsidR="000F4F7C">
        <w:t xml:space="preserve"> </w:t>
      </w:r>
      <w:r w:rsidR="00A96FBA">
        <w:t>text messages</w:t>
      </w:r>
      <w:r w:rsidR="006C3FED">
        <w:t xml:space="preserve"> and then re-enable GPRS</w:t>
      </w:r>
      <w:r w:rsidR="004D1B44">
        <w:t xml:space="preserve">. </w:t>
      </w:r>
    </w:p>
    <w:p w14:paraId="42BA8E52" w14:textId="77777777" w:rsidR="006C3FED" w:rsidRDefault="006C3FED" w:rsidP="000F4F7C">
      <w:pPr>
        <w:pStyle w:val="FreeFormA"/>
      </w:pPr>
    </w:p>
    <w:p w14:paraId="6CF9C15C" w14:textId="0DE26E9F" w:rsidR="000F4F7C" w:rsidRPr="00D85E47" w:rsidRDefault="004D1B44" w:rsidP="000F4F7C">
      <w:pPr>
        <w:pStyle w:val="FreeFormA"/>
        <w:rPr>
          <w:rFonts w:ascii="Andale Mono" w:hAnsi="Andale Mono"/>
          <w:sz w:val="20"/>
        </w:rPr>
      </w:pPr>
      <w:r>
        <w:t>If the OVMS module is connected to the car, you must</w:t>
      </w:r>
      <w:r w:rsidR="000F4F7C">
        <w:t xml:space="preserve"> reboot the module after changing the switch position.</w:t>
      </w:r>
      <w:r>
        <w:t xml:space="preserve"> This is done either by unplugging the module, waiting several seconds, and reconnecting, or by sending the SMS </w:t>
      </w:r>
      <w:proofErr w:type="gramStart"/>
      <w:r>
        <w:t>command</w:t>
      </w:r>
      <w:proofErr w:type="gramEnd"/>
      <w:r w:rsidR="00D85E47">
        <w:t xml:space="preserve">  “</w:t>
      </w:r>
      <w:r>
        <w:t xml:space="preserve"> </w:t>
      </w:r>
      <w:r w:rsidR="00D85E47">
        <w:rPr>
          <w:rFonts w:ascii="Andale Mono" w:hAnsi="Andale Mono"/>
          <w:sz w:val="20"/>
        </w:rPr>
        <w:t xml:space="preserve">RESET </w:t>
      </w:r>
      <w:r w:rsidR="00D85E47">
        <w:t>” to the module</w:t>
      </w:r>
    </w:p>
    <w:p w14:paraId="447BE653" w14:textId="77777777" w:rsidR="000F4F7C" w:rsidRDefault="000F4F7C" w:rsidP="000F4F7C">
      <w:pPr>
        <w:pStyle w:val="FreeFormA"/>
      </w:pPr>
    </w:p>
    <w:p w14:paraId="58764E6D" w14:textId="155B510A" w:rsidR="007014ED" w:rsidRDefault="00A96FBA">
      <w:pPr>
        <w:pStyle w:val="FreeFormA"/>
      </w:pPr>
      <w:r>
        <w:t>Now you can c</w:t>
      </w:r>
      <w:r w:rsidR="00541AAA">
        <w:t>lose the O</w:t>
      </w:r>
      <w:r w:rsidR="00DC47AB">
        <w:t>VMS box. For version 1 modules, please make sure you</w:t>
      </w:r>
      <w:r w:rsidR="00541AAA">
        <w:t xml:space="preserve"> align the pencil marks you </w:t>
      </w:r>
      <w:r w:rsidR="00A56588">
        <w:t xml:space="preserve">previously </w:t>
      </w:r>
      <w:r w:rsidR="00541AAA">
        <w:t xml:space="preserve">made, </w:t>
      </w:r>
      <w:r w:rsidR="00C04208">
        <w:t>and tighten the four screws. Please take care not to</w:t>
      </w:r>
      <w:r w:rsidR="00A56588">
        <w:t xml:space="preserve"> over-tighten these screws, as </w:t>
      </w:r>
      <w:r>
        <w:t>they screw into plastic threads</w:t>
      </w:r>
      <w:r w:rsidR="00C04208">
        <w:t>. We recommend that you loosen</w:t>
      </w:r>
      <w:r w:rsidR="00541AAA">
        <w:t xml:space="preserve">/tighten these screws manually - don't use a power </w:t>
      </w:r>
      <w:r w:rsidR="00C04208">
        <w:t>screwdriver for this.</w:t>
      </w:r>
    </w:p>
    <w:p w14:paraId="07577165" w14:textId="77777777" w:rsidR="00146351" w:rsidRDefault="00146351">
      <w:pPr>
        <w:pStyle w:val="FreeFormA"/>
      </w:pPr>
    </w:p>
    <w:p w14:paraId="7408F9F4" w14:textId="4119524E" w:rsidR="0059682F" w:rsidRDefault="00CB0BEC" w:rsidP="00134A6A">
      <w:pPr>
        <w:pStyle w:val="Heading2"/>
      </w:pPr>
      <w:bookmarkStart w:id="28" w:name="_Toc197824841"/>
      <w:bookmarkStart w:id="29" w:name="_Toc219713473"/>
      <w:r>
        <w:t>3</w:t>
      </w:r>
      <w:r w:rsidR="00541AAA">
        <w:t xml:space="preserve">. </w:t>
      </w:r>
      <w:r w:rsidR="0059682F">
        <w:t>Connect the GSM antenna</w:t>
      </w:r>
      <w:bookmarkEnd w:id="28"/>
      <w:bookmarkEnd w:id="29"/>
    </w:p>
    <w:p w14:paraId="78683533" w14:textId="77777777" w:rsidR="0059682F" w:rsidRDefault="0059682F">
      <w:pPr>
        <w:pStyle w:val="FreeFormA"/>
      </w:pPr>
    </w:p>
    <w:p w14:paraId="0EB1ADF6" w14:textId="4C5E6071" w:rsidR="0059682F" w:rsidRDefault="0059682F">
      <w:pPr>
        <w:pStyle w:val="FreeFormA"/>
      </w:pPr>
      <w:r>
        <w:t xml:space="preserve">The OVMS module comes with an adhesive-backed GSM antenna designed to provide excellent cellular service. </w:t>
      </w:r>
      <w:r w:rsidR="00A56588">
        <w:t xml:space="preserve">It has a long cable to enable various placement options. The antenna has a </w:t>
      </w:r>
      <w:proofErr w:type="spellStart"/>
      <w:r w:rsidR="00A56588">
        <w:t>center</w:t>
      </w:r>
      <w:proofErr w:type="spellEnd"/>
      <w:r w:rsidR="00A56588">
        <w:t xml:space="preserve"> pin that inserts inside a hole in the exposed threads on the OVMS module box. Then tighten the locking nut – by hand should be fine. Be sure not to bend the </w:t>
      </w:r>
      <w:proofErr w:type="spellStart"/>
      <w:r w:rsidR="00A56588">
        <w:t>center</w:t>
      </w:r>
      <w:proofErr w:type="spellEnd"/>
      <w:r w:rsidR="00A56588">
        <w:t xml:space="preserve"> pin of the cable when installing.</w:t>
      </w:r>
    </w:p>
    <w:p w14:paraId="121ECDE4" w14:textId="77777777" w:rsidR="003E62E6" w:rsidRDefault="003E62E6">
      <w:pPr>
        <w:pStyle w:val="FreeFormA"/>
      </w:pPr>
    </w:p>
    <w:p w14:paraId="5F70BD02" w14:textId="47F44DD1" w:rsidR="003E62E6" w:rsidRDefault="003E62E6">
      <w:pPr>
        <w:pStyle w:val="FreeFormA"/>
      </w:pPr>
      <w:r>
        <w:t xml:space="preserve">For now, </w:t>
      </w:r>
      <w:r w:rsidR="002673DA">
        <w:t>lay</w:t>
      </w:r>
      <w:r>
        <w:t xml:space="preserve"> the </w:t>
      </w:r>
      <w:r w:rsidR="0094790C">
        <w:t xml:space="preserve">end of the </w:t>
      </w:r>
      <w:r>
        <w:t xml:space="preserve">antenna </w:t>
      </w:r>
      <w:r w:rsidR="007014ED">
        <w:t>somewhere exposed</w:t>
      </w:r>
      <w:r>
        <w:t xml:space="preserve"> so that it gets a good signal.</w:t>
      </w:r>
    </w:p>
    <w:p w14:paraId="071D3A6F" w14:textId="77777777" w:rsidR="00146351" w:rsidRDefault="00146351">
      <w:pPr>
        <w:pStyle w:val="FreeFormA"/>
      </w:pPr>
    </w:p>
    <w:p w14:paraId="086FF08A" w14:textId="4A6D8492" w:rsidR="00C04208" w:rsidRDefault="00CB0BEC" w:rsidP="00134A6A">
      <w:pPr>
        <w:pStyle w:val="Heading2"/>
      </w:pPr>
      <w:bookmarkStart w:id="30" w:name="_Toc197824842"/>
      <w:bookmarkStart w:id="31" w:name="_Toc219713474"/>
      <w:r>
        <w:t>4</w:t>
      </w:r>
      <w:r w:rsidR="0059682F">
        <w:t xml:space="preserve">. </w:t>
      </w:r>
      <w:bookmarkEnd w:id="30"/>
      <w:r w:rsidR="00EB096A">
        <w:t>Understand OVMS Module LED Light Codes</w:t>
      </w:r>
      <w:bookmarkEnd w:id="31"/>
    </w:p>
    <w:p w14:paraId="1CDD7534" w14:textId="77777777" w:rsidR="000A0843" w:rsidRDefault="000A0843" w:rsidP="000A0843">
      <w:pPr>
        <w:pStyle w:val="FreeFormA"/>
      </w:pPr>
    </w:p>
    <w:p w14:paraId="2B86F840" w14:textId="7B7C964D" w:rsidR="00C85F03" w:rsidRDefault="0094790C" w:rsidP="00736A97">
      <w:pPr>
        <w:pStyle w:val="FreeFormA"/>
      </w:pPr>
      <w:r>
        <w:t>T</w:t>
      </w:r>
      <w:r w:rsidR="00C85F03">
        <w:t xml:space="preserve">he OVMS module has two LED lights. </w:t>
      </w:r>
      <w:r w:rsidR="00736A97">
        <w:t xml:space="preserve">When the OVMS module is connected to </w:t>
      </w:r>
      <w:r w:rsidR="00C85F03">
        <w:t xml:space="preserve">the car, it will go through </w:t>
      </w:r>
      <w:r w:rsidR="001B7DAC">
        <w:t>a</w:t>
      </w:r>
      <w:r w:rsidR="00C85F03">
        <w:t xml:space="preserve"> </w:t>
      </w:r>
      <w:r w:rsidR="00736A97">
        <w:t xml:space="preserve">start-up sequence, </w:t>
      </w:r>
      <w:r w:rsidR="00C85F03">
        <w:t xml:space="preserve">which is </w:t>
      </w:r>
      <w:r w:rsidR="00736A97">
        <w:t>reported through its LED lights as follows:</w:t>
      </w:r>
    </w:p>
    <w:p w14:paraId="03E68EE8" w14:textId="77777777" w:rsidR="0094790C" w:rsidRDefault="0094790C" w:rsidP="00736A97">
      <w:pPr>
        <w:pStyle w:val="FreeFormA"/>
      </w:pPr>
    </w:p>
    <w:p w14:paraId="0360C50C" w14:textId="636BDD14" w:rsidR="00736A97" w:rsidRDefault="00736A97" w:rsidP="00736A97">
      <w:pPr>
        <w:pStyle w:val="FreeFormA"/>
        <w:numPr>
          <w:ilvl w:val="0"/>
          <w:numId w:val="11"/>
        </w:numPr>
      </w:pPr>
      <w:r>
        <w:t xml:space="preserve">The RED light will come on solid </w:t>
      </w:r>
      <w:r w:rsidR="004F5D65">
        <w:t xml:space="preserve">and the green light will blink the module’s firmware version as a set of 3 sequences, </w:t>
      </w:r>
      <w:r w:rsidR="00EB096A">
        <w:t xml:space="preserve">each </w:t>
      </w:r>
      <w:r w:rsidR="004F5D65">
        <w:t>separated by a pause.</w:t>
      </w:r>
      <w:r w:rsidR="00C53944">
        <w:t xml:space="preserve"> For example, 1.2.7 will be 1 blink then a pause, then 2 blinks then a pause, then 7 blinks)</w:t>
      </w:r>
    </w:p>
    <w:p w14:paraId="11D94141" w14:textId="77777777" w:rsidR="00C85F03" w:rsidRDefault="00C85F03" w:rsidP="00C85F03">
      <w:pPr>
        <w:pStyle w:val="FreeFormA"/>
        <w:ind w:left="720"/>
      </w:pPr>
    </w:p>
    <w:p w14:paraId="32741B67" w14:textId="3C0D39C8" w:rsidR="00736A97" w:rsidRDefault="00736A97" w:rsidP="00736A97">
      <w:pPr>
        <w:pStyle w:val="FreeFormA"/>
        <w:numPr>
          <w:ilvl w:val="0"/>
          <w:numId w:val="11"/>
        </w:numPr>
      </w:pPr>
      <w:r>
        <w:t xml:space="preserve">The </w:t>
      </w:r>
      <w:r w:rsidR="00EB76CF">
        <w:t>GREEN</w:t>
      </w:r>
      <w:r>
        <w:t xml:space="preserve"> light will </w:t>
      </w:r>
      <w:r w:rsidR="00C3622C">
        <w:t>blink</w:t>
      </w:r>
      <w:r>
        <w:t xml:space="preserve"> </w:t>
      </w:r>
      <w:r w:rsidR="00EB76CF">
        <w:t>out a countdown of the boot</w:t>
      </w:r>
      <w:r w:rsidR="00C53944">
        <w:t>-</w:t>
      </w:r>
      <w:r w:rsidR="00EB76CF">
        <w:t>up sequence, as follows:</w:t>
      </w:r>
    </w:p>
    <w:p w14:paraId="7F473A0D" w14:textId="77777777" w:rsidR="00EB76CF" w:rsidRDefault="00EB76CF" w:rsidP="00EB76CF">
      <w:pPr>
        <w:pStyle w:val="FreeFormA"/>
      </w:pPr>
    </w:p>
    <w:p w14:paraId="4CB0B461" w14:textId="60FF32EB" w:rsidR="00EB76CF" w:rsidRDefault="00EB76CF" w:rsidP="00EB76CF">
      <w:pPr>
        <w:pStyle w:val="FreeFormA"/>
        <w:ind w:left="720"/>
      </w:pPr>
      <w:r>
        <w:t>10 – Waking up the modem</w:t>
      </w:r>
    </w:p>
    <w:p w14:paraId="47FD71AF" w14:textId="52116AAA" w:rsidR="00EB76CF" w:rsidRDefault="00EB76CF" w:rsidP="00EB76CF">
      <w:pPr>
        <w:pStyle w:val="FreeFormA"/>
        <w:ind w:left="720"/>
      </w:pPr>
      <w:r>
        <w:t xml:space="preserve">  9 – Checking for presence of SIM card</w:t>
      </w:r>
    </w:p>
    <w:p w14:paraId="0E183762" w14:textId="5CCE8991" w:rsidR="00EB76CF" w:rsidRDefault="00EB76CF" w:rsidP="00EB76CF">
      <w:pPr>
        <w:pStyle w:val="FreeFormA"/>
        <w:ind w:left="720"/>
      </w:pPr>
      <w:r>
        <w:t xml:space="preserve">  8 – Checking SIM card and lack of PIN lock </w:t>
      </w:r>
    </w:p>
    <w:p w14:paraId="23698A85" w14:textId="6432CB8F" w:rsidR="00EB76CF" w:rsidRDefault="00EB76CF" w:rsidP="00EB76CF">
      <w:pPr>
        <w:pStyle w:val="FreeFormA"/>
        <w:ind w:left="720"/>
      </w:pPr>
      <w:r>
        <w:t xml:space="preserve">  7 – </w:t>
      </w:r>
      <w:r w:rsidR="000643EB">
        <w:t>Initializing</w:t>
      </w:r>
      <w:r>
        <w:t xml:space="preserve"> the modem</w:t>
      </w:r>
    </w:p>
    <w:p w14:paraId="0FE07DF4" w14:textId="38271190" w:rsidR="00EB76CF" w:rsidRDefault="00EB76CF" w:rsidP="00EB76CF">
      <w:pPr>
        <w:pStyle w:val="FreeFormA"/>
        <w:ind w:left="720"/>
      </w:pPr>
      <w:r>
        <w:t xml:space="preserve">  6 </w:t>
      </w:r>
      <w:r w:rsidR="00C3622C">
        <w:t>–</w:t>
      </w:r>
      <w:r>
        <w:t xml:space="preserve"> COPS</w:t>
      </w:r>
      <w:r w:rsidR="00C3622C">
        <w:t xml:space="preserve"> initialization (trying to connect to a cellular tower)</w:t>
      </w:r>
    </w:p>
    <w:p w14:paraId="304091D3" w14:textId="5884AD8A" w:rsidR="00C3622C" w:rsidRDefault="00C3622C" w:rsidP="00EB76CF">
      <w:pPr>
        <w:pStyle w:val="FreeFormA"/>
        <w:ind w:left="720"/>
      </w:pPr>
      <w:r>
        <w:t xml:space="preserve">  5 – GPRS Network initialization</w:t>
      </w:r>
    </w:p>
    <w:p w14:paraId="4ED5C477" w14:textId="61D53C0C" w:rsidR="00C3622C" w:rsidRDefault="00C3622C" w:rsidP="00C3622C">
      <w:pPr>
        <w:pStyle w:val="FreeFormA"/>
        <w:ind w:left="720"/>
      </w:pPr>
      <w:r>
        <w:t xml:space="preserve">  4 – GPRS APN is OK (Initialization complete)</w:t>
      </w:r>
    </w:p>
    <w:p w14:paraId="4C6D8B00" w14:textId="2C718420" w:rsidR="00C3622C" w:rsidRDefault="00C3622C" w:rsidP="00C3622C">
      <w:pPr>
        <w:pStyle w:val="FreeFormA"/>
        <w:ind w:left="720"/>
      </w:pPr>
      <w:r>
        <w:t xml:space="preserve">  3 – GPRS Network call is made</w:t>
      </w:r>
    </w:p>
    <w:p w14:paraId="4877868C" w14:textId="06AE5FF2" w:rsidR="00C3622C" w:rsidRDefault="00C3622C" w:rsidP="00C3622C">
      <w:pPr>
        <w:pStyle w:val="FreeFormA"/>
        <w:ind w:left="720"/>
      </w:pPr>
      <w:r>
        <w:t xml:space="preserve">  2 – GSM is Ready</w:t>
      </w:r>
    </w:p>
    <w:p w14:paraId="0A6603D9" w14:textId="4E596A5F" w:rsidR="00C3622C" w:rsidRDefault="00C3622C" w:rsidP="00C3622C">
      <w:pPr>
        <w:pStyle w:val="FreeFormA"/>
        <w:ind w:left="720"/>
      </w:pPr>
      <w:r>
        <w:t xml:space="preserve">  1 – GPRS is Ready</w:t>
      </w:r>
    </w:p>
    <w:p w14:paraId="6F669B1C" w14:textId="77777777" w:rsidR="00C3622C" w:rsidRDefault="00C3622C" w:rsidP="00C3622C">
      <w:pPr>
        <w:pStyle w:val="FreeFormA"/>
        <w:ind w:left="720"/>
      </w:pPr>
    </w:p>
    <w:p w14:paraId="57529940" w14:textId="0CD63F50" w:rsidR="00C3622C" w:rsidRDefault="00C3622C" w:rsidP="00C3622C">
      <w:pPr>
        <w:pStyle w:val="FreeFormA"/>
        <w:ind w:left="720"/>
      </w:pPr>
      <w:r>
        <w:t xml:space="preserve">Since GPRS has not yet been configured, </w:t>
      </w:r>
      <w:r w:rsidR="00EB096A">
        <w:t>the first sequence</w:t>
      </w:r>
      <w:r>
        <w:t xml:space="preserve"> will end with 2 blinks.</w:t>
      </w:r>
    </w:p>
    <w:p w14:paraId="3B2AB62B" w14:textId="77777777" w:rsidR="00C3622C" w:rsidRDefault="00C3622C" w:rsidP="00C3622C">
      <w:pPr>
        <w:pStyle w:val="FreeFormA"/>
      </w:pPr>
    </w:p>
    <w:p w14:paraId="7A807310" w14:textId="672BCFB1" w:rsidR="00C3622C" w:rsidRDefault="000643EB" w:rsidP="00C3622C">
      <w:pPr>
        <w:pStyle w:val="FreeFormA"/>
      </w:pPr>
      <w:r>
        <w:t xml:space="preserve">  C) </w:t>
      </w:r>
      <w:r w:rsidR="00C3622C">
        <w:t>Should an error occur, the RED light will blink out an error code, as follows:</w:t>
      </w:r>
    </w:p>
    <w:p w14:paraId="07F8564F" w14:textId="77777777" w:rsidR="00C3622C" w:rsidRDefault="00C3622C" w:rsidP="00C3622C">
      <w:pPr>
        <w:pStyle w:val="FreeFormA"/>
      </w:pPr>
    </w:p>
    <w:p w14:paraId="1C0C723A" w14:textId="53976440" w:rsidR="00C3622C" w:rsidRDefault="00C3622C" w:rsidP="00C3622C">
      <w:pPr>
        <w:pStyle w:val="FreeFormA"/>
        <w:ind w:left="720"/>
      </w:pPr>
      <w:r>
        <w:t xml:space="preserve">  1 – Lost signal</w:t>
      </w:r>
    </w:p>
    <w:p w14:paraId="2486CC00" w14:textId="1D5BE302" w:rsidR="00C3622C" w:rsidRDefault="00C3622C" w:rsidP="00C3622C">
      <w:pPr>
        <w:pStyle w:val="FreeFormA"/>
        <w:ind w:left="720"/>
      </w:pPr>
      <w:r>
        <w:t xml:space="preserve">  2 – Cannot communicate with modem</w:t>
      </w:r>
    </w:p>
    <w:p w14:paraId="624CE6ED" w14:textId="63DAC0BF" w:rsidR="00C3622C" w:rsidRDefault="00C3622C" w:rsidP="00C3622C">
      <w:pPr>
        <w:pStyle w:val="FreeFormA"/>
        <w:ind w:left="720"/>
      </w:pPr>
      <w:r>
        <w:t xml:space="preserve">  3 – SIM card is missing, not inserted properly, or not detected</w:t>
      </w:r>
    </w:p>
    <w:p w14:paraId="3B440484" w14:textId="4C29635D" w:rsidR="00C3622C" w:rsidRDefault="00C3622C" w:rsidP="00C3622C">
      <w:pPr>
        <w:pStyle w:val="FreeFormA"/>
        <w:ind w:left="720"/>
      </w:pPr>
      <w:r>
        <w:t xml:space="preserve">  4 – SIM card has a PIN lock</w:t>
      </w:r>
    </w:p>
    <w:p w14:paraId="3B6DFD71" w14:textId="5D5B40AD" w:rsidR="00C3622C" w:rsidRDefault="00C3622C" w:rsidP="00C3622C">
      <w:pPr>
        <w:pStyle w:val="FreeFormA"/>
        <w:ind w:left="720"/>
      </w:pPr>
      <w:r>
        <w:t xml:space="preserve">  6 – COPS GSM lock could not be obtained</w:t>
      </w:r>
    </w:p>
    <w:p w14:paraId="05A0A874" w14:textId="4D566144" w:rsidR="00C3622C" w:rsidRDefault="00C3622C" w:rsidP="00C3622C">
      <w:pPr>
        <w:pStyle w:val="FreeFormA"/>
        <w:ind w:left="720"/>
      </w:pPr>
      <w:r>
        <w:t xml:space="preserve">  7 – Error during GPRS initialization (might be temp related)</w:t>
      </w:r>
    </w:p>
    <w:p w14:paraId="38707572" w14:textId="1E07D8F8" w:rsidR="00C3622C" w:rsidRDefault="00C3622C" w:rsidP="00C3622C">
      <w:pPr>
        <w:pStyle w:val="FreeFormA"/>
        <w:ind w:left="720"/>
      </w:pPr>
      <w:r>
        <w:t xml:space="preserve">  8 – GPRS Network initialization failed</w:t>
      </w:r>
    </w:p>
    <w:p w14:paraId="57273381" w14:textId="77777777" w:rsidR="00C3622C" w:rsidRDefault="00C3622C" w:rsidP="00C3622C">
      <w:pPr>
        <w:pStyle w:val="FreeFormA"/>
      </w:pPr>
    </w:p>
    <w:p w14:paraId="709B5347" w14:textId="75DFFAC9" w:rsidR="00C3622C" w:rsidRDefault="00C3622C" w:rsidP="00C3622C">
      <w:pPr>
        <w:pStyle w:val="FreeFormA"/>
      </w:pPr>
      <w:r>
        <w:t xml:space="preserve">Note that </w:t>
      </w:r>
      <w:r w:rsidR="000643EB">
        <w:t xml:space="preserve">in case of an error, </w:t>
      </w:r>
      <w:r>
        <w:t>the Green light will still be</w:t>
      </w:r>
      <w:r w:rsidR="000643EB">
        <w:t xml:space="preserve"> blinking its state </w:t>
      </w:r>
      <w:r>
        <w:t xml:space="preserve">concurrently with the Red light blinking out its code. </w:t>
      </w:r>
      <w:r w:rsidR="000643EB">
        <w:t xml:space="preserve">For instance, if the SIM card </w:t>
      </w:r>
      <w:r w:rsidR="00EB096A">
        <w:t>has a</w:t>
      </w:r>
      <w:r w:rsidR="000643EB">
        <w:t xml:space="preserve"> PIN lock the Green light may be blinking 8 times while the Red light may be blinking 4 time</w:t>
      </w:r>
      <w:r w:rsidR="00EB096A">
        <w:t>s</w:t>
      </w:r>
      <w:r w:rsidR="000643EB">
        <w:t xml:space="preserve">. This will look like both Red and Green blinking 4, following by Red blinking another 4 (to make 8). You may want to hide </w:t>
      </w:r>
      <w:r w:rsidR="00EB096A">
        <w:t>light</w:t>
      </w:r>
      <w:r w:rsidR="000643EB">
        <w:t xml:space="preserve"> with your finger to help you count properly. </w:t>
      </w:r>
    </w:p>
    <w:p w14:paraId="63EC4851" w14:textId="77777777" w:rsidR="000643EB" w:rsidRDefault="000643EB" w:rsidP="00C3622C">
      <w:pPr>
        <w:pStyle w:val="FreeFormA"/>
      </w:pPr>
    </w:p>
    <w:p w14:paraId="7A9F32F9" w14:textId="2CA4F2A6" w:rsidR="000643EB" w:rsidRDefault="000643EB" w:rsidP="00C3622C">
      <w:pPr>
        <w:pStyle w:val="FreeFormA"/>
      </w:pPr>
      <w:r>
        <w:t xml:space="preserve">Sometimes during </w:t>
      </w:r>
      <w:proofErr w:type="spellStart"/>
      <w:r>
        <w:t>bootup</w:t>
      </w:r>
      <w:proofErr w:type="spellEnd"/>
      <w:r>
        <w:t xml:space="preserve">, the module will </w:t>
      </w:r>
      <w:r w:rsidR="00FE1D74">
        <w:t>need</w:t>
      </w:r>
      <w:r>
        <w:t xml:space="preserve"> to reset the modem. If this occurs, both the Red and Green lights will come on for as long as it takes to reset the modem, which is typically a second or two. </w:t>
      </w:r>
      <w:r w:rsidR="00EB096A">
        <w:t>This is nothing to worry about.</w:t>
      </w:r>
    </w:p>
    <w:p w14:paraId="2D63BB57" w14:textId="77777777" w:rsidR="0094790C" w:rsidRDefault="0094790C" w:rsidP="0094790C">
      <w:pPr>
        <w:pStyle w:val="FreeFormA"/>
      </w:pPr>
    </w:p>
    <w:p w14:paraId="783B0D0E" w14:textId="6B409FA8" w:rsidR="00EB096A" w:rsidRDefault="00EB096A">
      <w:pPr>
        <w:suppressAutoHyphens w:val="0"/>
        <w:rPr>
          <w:rFonts w:ascii="Helvetica" w:eastAsiaTheme="majorEastAsia" w:hAnsi="Helvetica" w:cstheme="majorBidi"/>
          <w:b/>
          <w:bCs/>
          <w:szCs w:val="26"/>
        </w:rPr>
      </w:pPr>
    </w:p>
    <w:p w14:paraId="1A101798" w14:textId="5D65E80B" w:rsidR="00EB096A" w:rsidRDefault="00EB096A" w:rsidP="00EB096A">
      <w:pPr>
        <w:pStyle w:val="Heading2"/>
      </w:pPr>
      <w:bookmarkStart w:id="32" w:name="_Toc219713475"/>
      <w:r>
        <w:t>5. Connect the OVMS module to the car</w:t>
      </w:r>
      <w:bookmarkEnd w:id="32"/>
    </w:p>
    <w:p w14:paraId="7665F2B1" w14:textId="77777777" w:rsidR="00EB096A" w:rsidRDefault="00EB096A" w:rsidP="00EB096A">
      <w:pPr>
        <w:pStyle w:val="FreeFormA"/>
      </w:pPr>
    </w:p>
    <w:p w14:paraId="5A806398" w14:textId="4C3993A2" w:rsidR="00EB096A" w:rsidRDefault="00EB096A" w:rsidP="00EB096A">
      <w:pPr>
        <w:pStyle w:val="FreeFormA"/>
      </w:pPr>
      <w:r>
        <w:t xml:space="preserve">The OVMS module is connected to your Roadster via the CAN bus diagnostic port connector, which is located in the passenger </w:t>
      </w:r>
      <w:proofErr w:type="spellStart"/>
      <w:r>
        <w:t>footwell</w:t>
      </w:r>
      <w:proofErr w:type="spellEnd"/>
      <w:r>
        <w:t xml:space="preserve">. It is made of plastic that is wrapped in grey foam, as shown in the photo on the next page. Typically, the connector is wedged into the front wall near the </w:t>
      </w:r>
      <w:proofErr w:type="spellStart"/>
      <w:r>
        <w:t>center</w:t>
      </w:r>
      <w:proofErr w:type="spellEnd"/>
      <w:r>
        <w:t xml:space="preserve"> console so it won’t rattle. Pull the connector out and note the orientation of the pins, especially the void above the +12V and Ground pins. See the photo below.</w:t>
      </w:r>
    </w:p>
    <w:p w14:paraId="2983CAC2" w14:textId="77777777" w:rsidR="00EB096A" w:rsidRDefault="00EB096A" w:rsidP="00EB096A">
      <w:pPr>
        <w:pStyle w:val="FreeFormA"/>
      </w:pPr>
    </w:p>
    <w:p w14:paraId="79A0E6F0" w14:textId="77777777" w:rsidR="000A0843" w:rsidRDefault="000A0843" w:rsidP="000A0843">
      <w:pPr>
        <w:pStyle w:val="FreeFormA"/>
        <w:rPr>
          <w:i/>
          <w:iCs/>
          <w:sz w:val="16"/>
          <w:szCs w:val="16"/>
        </w:rPr>
      </w:pPr>
      <w:r>
        <w:rPr>
          <w:noProof/>
          <w:lang w:val="en-US" w:eastAsia="en-US" w:bidi="ar-SA"/>
        </w:rPr>
        <w:drawing>
          <wp:inline distT="0" distB="0" distL="0" distR="0" wp14:anchorId="6D45D528" wp14:editId="2B0F4BF4">
            <wp:extent cx="6106160" cy="458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2CC88671" w14:textId="77777777" w:rsidR="000A0843" w:rsidRDefault="000A0843" w:rsidP="000A0843">
      <w:pPr>
        <w:pStyle w:val="FreeFormA"/>
        <w:tabs>
          <w:tab w:val="right" w:pos="9600"/>
        </w:tabs>
        <w:rPr>
          <w:i/>
          <w:iCs/>
          <w:sz w:val="16"/>
          <w:szCs w:val="16"/>
        </w:rPr>
      </w:pPr>
      <w:r>
        <w:rPr>
          <w:i/>
          <w:iCs/>
          <w:sz w:val="16"/>
          <w:szCs w:val="16"/>
        </w:rPr>
        <w:tab/>
        <w:t>Tesla Roadster DIAG port connector</w:t>
      </w:r>
    </w:p>
    <w:p w14:paraId="4A003F26" w14:textId="759F039A" w:rsidR="00C85F03" w:rsidRDefault="008C4402" w:rsidP="00C85F03">
      <w:pPr>
        <w:pStyle w:val="FreeFormA"/>
      </w:pPr>
      <w:r>
        <w:t xml:space="preserve">It will </w:t>
      </w:r>
      <w:r w:rsidR="00C85F03">
        <w:t>be more convenient to leave the OVMS module on the floor</w:t>
      </w:r>
      <w:r w:rsidR="001B7DAC">
        <w:t xml:space="preserve"> for now</w:t>
      </w:r>
      <w:r w:rsidR="00C85F03">
        <w:t xml:space="preserve"> so that you can monitor the LED light sequence when it is first connected. </w:t>
      </w:r>
    </w:p>
    <w:p w14:paraId="700E7D00" w14:textId="77777777" w:rsidR="0094790C" w:rsidRDefault="0094790C" w:rsidP="0094790C">
      <w:pPr>
        <w:pStyle w:val="FreeFormA"/>
      </w:pPr>
    </w:p>
    <w:p w14:paraId="76DE5472" w14:textId="77777777" w:rsidR="0094790C" w:rsidRPr="003E62E6" w:rsidRDefault="0094790C" w:rsidP="0094790C">
      <w:pPr>
        <w:pStyle w:val="FreeFormA"/>
        <w:tabs>
          <w:tab w:val="left" w:pos="1414"/>
        </w:tabs>
        <w:ind w:left="1427"/>
        <w:rPr>
          <w:b/>
          <w:bCs/>
        </w:rPr>
      </w:pPr>
      <w:r>
        <w:rPr>
          <w:noProof/>
          <w:lang w:val="en-US" w:eastAsia="en-US" w:bidi="ar-SA"/>
        </w:rPr>
        <w:drawing>
          <wp:anchor distT="0" distB="0" distL="0" distR="0" simplePos="0" relativeHeight="251674112" behindDoc="1" locked="0" layoutInCell="1" allowOverlap="1" wp14:anchorId="5B8ED51A" wp14:editId="11921F3D">
            <wp:simplePos x="0" y="0"/>
            <wp:positionH relativeFrom="column">
              <wp:posOffset>0</wp:posOffset>
            </wp:positionH>
            <wp:positionV relativeFrom="paragraph">
              <wp:posOffset>19050</wp:posOffset>
            </wp:positionV>
            <wp:extent cx="862965" cy="861695"/>
            <wp:effectExtent l="0" t="0" r="635" b="1905"/>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4A5A8589" w14:textId="77777777" w:rsidR="0094790C" w:rsidRPr="002F7660" w:rsidRDefault="0094790C" w:rsidP="0094790C">
      <w:pPr>
        <w:pStyle w:val="FreeFormA"/>
        <w:tabs>
          <w:tab w:val="left" w:pos="1414"/>
        </w:tabs>
        <w:ind w:left="1427"/>
        <w:rPr>
          <w:i/>
          <w:iCs/>
        </w:rPr>
      </w:pPr>
      <w:r>
        <w:rPr>
          <w:i/>
          <w:iCs/>
        </w:rPr>
        <w:t>If, when you plug the OVMS into the car, you see any interference to, or strange behaviour of, car systems – immediately unplug the module and contact Open Vehicles for assistance. Never leave a module connected in such circumstances.</w:t>
      </w:r>
    </w:p>
    <w:p w14:paraId="0DC1B6CF" w14:textId="77777777" w:rsidR="0094790C" w:rsidRDefault="0094790C" w:rsidP="0094790C">
      <w:pPr>
        <w:pStyle w:val="FreeFormA"/>
      </w:pPr>
    </w:p>
    <w:p w14:paraId="06836821" w14:textId="77777777" w:rsidR="00C85F03" w:rsidRDefault="00C85F03" w:rsidP="00C85F03">
      <w:pPr>
        <w:pStyle w:val="FreeFormA"/>
      </w:pPr>
      <w:r>
        <w:t xml:space="preserve">Ensure that the car is turned off (remove the key!), orient the OVMS module’s connector to the car’s connector appropriately, and slide them together until you feel/hear them snap into place. </w:t>
      </w:r>
    </w:p>
    <w:p w14:paraId="7A3E6CDD" w14:textId="77777777" w:rsidR="00C85F03" w:rsidRDefault="00C85F03" w:rsidP="00C85F03">
      <w:pPr>
        <w:pStyle w:val="FreeFormA"/>
      </w:pPr>
    </w:p>
    <w:p w14:paraId="47E340F0" w14:textId="03BD1B26" w:rsidR="00C85F03" w:rsidRDefault="00C85F03" w:rsidP="00C85F03">
      <w:pPr>
        <w:pStyle w:val="FreeFormA"/>
      </w:pPr>
      <w:r>
        <w:t xml:space="preserve">You should immediately see the </w:t>
      </w:r>
      <w:r w:rsidR="000643EB">
        <w:t>Red light come on, with the Green blinking out the firmware version, as described</w:t>
      </w:r>
      <w:r w:rsidR="00EB096A">
        <w:t xml:space="preserve"> Step 4A</w:t>
      </w:r>
      <w:r w:rsidR="000643EB">
        <w:t xml:space="preserve">, above. Then, the Green light will blink out the </w:t>
      </w:r>
      <w:proofErr w:type="spellStart"/>
      <w:r w:rsidR="000643EB">
        <w:t>bootup</w:t>
      </w:r>
      <w:proofErr w:type="spellEnd"/>
      <w:r w:rsidR="000643EB">
        <w:t xml:space="preserve"> sequence countdown,</w:t>
      </w:r>
      <w:r w:rsidR="000643EB" w:rsidRPr="000643EB">
        <w:t xml:space="preserve"> </w:t>
      </w:r>
      <w:r w:rsidR="000643EB">
        <w:t>as described in</w:t>
      </w:r>
      <w:r w:rsidR="00EB096A">
        <w:t xml:space="preserve"> Step</w:t>
      </w:r>
      <w:r w:rsidR="000643EB">
        <w:t xml:space="preserve"> </w:t>
      </w:r>
      <w:r w:rsidR="00EB096A">
        <w:t>4</w:t>
      </w:r>
      <w:r w:rsidR="000643EB">
        <w:t xml:space="preserve">B, above, </w:t>
      </w:r>
      <w:r w:rsidR="008C4402">
        <w:t xml:space="preserve">When you </w:t>
      </w:r>
      <w:r>
        <w:t xml:space="preserve">eventually see a solid GREEN light, </w:t>
      </w:r>
      <w:r w:rsidR="008C4402">
        <w:t>your</w:t>
      </w:r>
      <w:r>
        <w:t xml:space="preserve"> OVMS</w:t>
      </w:r>
      <w:r w:rsidR="008C4402">
        <w:t xml:space="preserve"> Module</w:t>
      </w:r>
      <w:r>
        <w:t xml:space="preserve"> is ready to receive and send Text Messages.</w:t>
      </w:r>
      <w:r w:rsidR="000643EB">
        <w:t xml:space="preserve"> Otherwise, count the red flashes to determine the error.</w:t>
      </w:r>
    </w:p>
    <w:p w14:paraId="42D8F911" w14:textId="77777777" w:rsidR="00C85F03" w:rsidRDefault="00C85F03" w:rsidP="00C85F03">
      <w:pPr>
        <w:pStyle w:val="FreeFormA"/>
      </w:pPr>
    </w:p>
    <w:p w14:paraId="741AF880" w14:textId="3D2BAE40" w:rsidR="003E62E6" w:rsidRDefault="000A0843" w:rsidP="000A0843">
      <w:pPr>
        <w:pStyle w:val="FreeFormA"/>
      </w:pPr>
      <w:r>
        <w:t>At this point, check the car. Tap on the VDS in the centre cons</w:t>
      </w:r>
      <w:r w:rsidR="003E62E6">
        <w:t>ole and make sure it turns on. Insert the key, t</w:t>
      </w:r>
      <w:r>
        <w:t>urn on the car</w:t>
      </w:r>
      <w:r w:rsidR="003E62E6">
        <w:t>,</w:t>
      </w:r>
      <w:r>
        <w:t xml:space="preserve"> and make sure everything works as expected.</w:t>
      </w:r>
      <w:r w:rsidR="002F7660">
        <w:t xml:space="preserve"> </w:t>
      </w:r>
      <w:r>
        <w:t xml:space="preserve">If you see any problems at all with the car, disconnect the OVMS module and contact </w:t>
      </w:r>
      <w:r w:rsidR="003E62E6">
        <w:t>support@</w:t>
      </w:r>
      <w:r>
        <w:t xml:space="preserve">OpenVehicles.com for assistance. </w:t>
      </w:r>
    </w:p>
    <w:p w14:paraId="70AF9ADE" w14:textId="77777777" w:rsidR="003C0807" w:rsidRDefault="003C0807">
      <w:pPr>
        <w:pStyle w:val="FreeFormA"/>
      </w:pPr>
    </w:p>
    <w:p w14:paraId="7F0300B8" w14:textId="6C724247" w:rsidR="0094790C" w:rsidRDefault="00C85F03">
      <w:pPr>
        <w:pStyle w:val="FreeFormA"/>
      </w:pPr>
      <w:r>
        <w:t xml:space="preserve">Suggestions for mounting the OVMS module, positioning the cellular antenna, and routing the wires are provided later in this document.  </w:t>
      </w:r>
      <w:r w:rsidR="0059682F">
        <w:t xml:space="preserve">The photo below shows </w:t>
      </w:r>
      <w:r w:rsidR="00BD59BE">
        <w:t>an</w:t>
      </w:r>
      <w:r w:rsidR="0059682F">
        <w:t xml:space="preserve"> OVMS module connected to the CAN bus and mounted to the front wall:</w:t>
      </w:r>
    </w:p>
    <w:p w14:paraId="44254F79" w14:textId="77777777" w:rsidR="00EB096A" w:rsidRDefault="00EB096A">
      <w:pPr>
        <w:pStyle w:val="FreeFormA"/>
      </w:pPr>
    </w:p>
    <w:p w14:paraId="10716C4C" w14:textId="388B4C5D" w:rsidR="00C04208" w:rsidRDefault="000A0843">
      <w:pPr>
        <w:pStyle w:val="FreeFormA"/>
        <w:rPr>
          <w:i/>
          <w:iCs/>
          <w:sz w:val="16"/>
          <w:szCs w:val="16"/>
        </w:rPr>
      </w:pPr>
      <w:r>
        <w:rPr>
          <w:noProof/>
          <w:lang w:val="en-US" w:eastAsia="en-US" w:bidi="ar-SA"/>
        </w:rPr>
        <w:drawing>
          <wp:anchor distT="0" distB="0" distL="114300" distR="114300" simplePos="0" relativeHeight="251662848" behindDoc="0" locked="0" layoutInCell="1" allowOverlap="1" wp14:anchorId="4761CBD0" wp14:editId="52FD592F">
            <wp:simplePos x="0" y="0"/>
            <wp:positionH relativeFrom="column">
              <wp:posOffset>175260</wp:posOffset>
            </wp:positionH>
            <wp:positionV relativeFrom="paragraph">
              <wp:posOffset>85090</wp:posOffset>
            </wp:positionV>
            <wp:extent cx="5484495" cy="3607435"/>
            <wp:effectExtent l="0" t="0" r="1905" b="0"/>
            <wp:wrapTopAndBottom/>
            <wp:docPr id="19" name="Picture 19" descr="Macintosh HD:Users:bennett:Desktop:OVMS-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ett:Desktop:OVMS-Installed.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5484495" cy="3607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52DC" w14:textId="77777777" w:rsidR="00C04208" w:rsidRDefault="00C04208">
      <w:pPr>
        <w:pStyle w:val="FreeFormA"/>
        <w:tabs>
          <w:tab w:val="right" w:pos="9600"/>
        </w:tabs>
        <w:rPr>
          <w:i/>
          <w:iCs/>
          <w:sz w:val="16"/>
          <w:szCs w:val="16"/>
        </w:rPr>
      </w:pPr>
      <w:r>
        <w:rPr>
          <w:i/>
          <w:iCs/>
          <w:sz w:val="16"/>
          <w:szCs w:val="16"/>
        </w:rPr>
        <w:tab/>
        <w:t xml:space="preserve">Position of the module in the passenger </w:t>
      </w:r>
      <w:proofErr w:type="spellStart"/>
      <w:r>
        <w:rPr>
          <w:i/>
          <w:iCs/>
          <w:sz w:val="16"/>
          <w:szCs w:val="16"/>
        </w:rPr>
        <w:t>footwell</w:t>
      </w:r>
      <w:proofErr w:type="spellEnd"/>
    </w:p>
    <w:p w14:paraId="02925DCE" w14:textId="77777777" w:rsidR="00EB096A" w:rsidRDefault="00EB096A">
      <w:pPr>
        <w:suppressAutoHyphens w:val="0"/>
        <w:rPr>
          <w:rFonts w:ascii="Helvetica" w:eastAsiaTheme="majorEastAsia" w:hAnsi="Helvetica" w:cstheme="majorBidi"/>
          <w:b/>
          <w:bCs/>
          <w:szCs w:val="26"/>
        </w:rPr>
      </w:pPr>
      <w:bookmarkStart w:id="33" w:name="_8._Registering_your"/>
      <w:bookmarkStart w:id="34" w:name="_8._Registering_your_1"/>
      <w:bookmarkStart w:id="35" w:name="_5._Registering_your"/>
      <w:bookmarkStart w:id="36" w:name="_5._Registering_your_1"/>
      <w:bookmarkStart w:id="37" w:name="_Toc197824843"/>
      <w:bookmarkStart w:id="38" w:name="_Ref198014940"/>
      <w:bookmarkEnd w:id="33"/>
      <w:bookmarkEnd w:id="34"/>
      <w:bookmarkEnd w:id="35"/>
      <w:bookmarkEnd w:id="36"/>
      <w:r>
        <w:br w:type="page"/>
      </w:r>
    </w:p>
    <w:p w14:paraId="583CDB0F" w14:textId="4DF14D19" w:rsidR="002320CD" w:rsidRDefault="00EB096A" w:rsidP="00134A6A">
      <w:pPr>
        <w:pStyle w:val="Heading2"/>
      </w:pPr>
      <w:bookmarkStart w:id="39" w:name="_Toc219713476"/>
      <w:r>
        <w:t>6</w:t>
      </w:r>
      <w:r w:rsidR="002320CD">
        <w:t>. Register your cell phone with the OVMS Module</w:t>
      </w:r>
      <w:bookmarkEnd w:id="37"/>
      <w:bookmarkEnd w:id="38"/>
      <w:bookmarkEnd w:id="39"/>
    </w:p>
    <w:p w14:paraId="528AE292" w14:textId="77777777" w:rsidR="000A0843" w:rsidRDefault="000A0843" w:rsidP="000A0843">
      <w:pPr>
        <w:pStyle w:val="FreeFormA"/>
      </w:pPr>
    </w:p>
    <w:p w14:paraId="658C5E07" w14:textId="6C117BF6" w:rsidR="002320CD" w:rsidRPr="009E6BDB" w:rsidRDefault="00956086" w:rsidP="000A0843">
      <w:pPr>
        <w:pStyle w:val="FreeFormA"/>
      </w:pPr>
      <w:r>
        <w:t>By r</w:t>
      </w:r>
      <w:r w:rsidR="002320CD">
        <w:t>egist</w:t>
      </w:r>
      <w:r>
        <w:t>ering a cell phone</w:t>
      </w:r>
      <w:r w:rsidR="001B7DAC">
        <w:t xml:space="preserve"> with OVMS</w:t>
      </w:r>
      <w:r w:rsidR="009E6BDB">
        <w:t xml:space="preserve">, </w:t>
      </w:r>
      <w:r w:rsidR="002320CD">
        <w:t xml:space="preserve">that phone </w:t>
      </w:r>
      <w:r>
        <w:t>can then</w:t>
      </w:r>
      <w:r w:rsidR="002320CD">
        <w:t xml:space="preserve"> send commands to the OVMS module without needing to supply the OVMS M</w:t>
      </w:r>
      <w:r w:rsidR="00B30445">
        <w:t>odule</w:t>
      </w:r>
      <w:r w:rsidR="002320CD">
        <w:t xml:space="preserve"> Password.</w:t>
      </w:r>
      <w:r w:rsidR="002320CD">
        <w:rPr>
          <w:rFonts w:ascii="Times New Roman" w:eastAsia="Times New Roman" w:hAnsi="Times New Roman"/>
          <w:lang w:eastAsia="x-none" w:bidi="x-none"/>
        </w:rPr>
        <w:t xml:space="preserve"> </w:t>
      </w:r>
      <w:r w:rsidR="009E6BDB">
        <w:t>For security purposes, to</w:t>
      </w:r>
      <w:r w:rsidR="002320CD">
        <w:t xml:space="preserve"> send commands from other cell phones (or any SMS send-capable device/website), you’ll need to supply the OVMS Module Password.</w:t>
      </w:r>
    </w:p>
    <w:p w14:paraId="55001107" w14:textId="77777777" w:rsidR="002320CD" w:rsidRDefault="002320CD" w:rsidP="000A0843">
      <w:pPr>
        <w:pStyle w:val="FreeFormA"/>
      </w:pPr>
    </w:p>
    <w:p w14:paraId="3522D2A2" w14:textId="63B02CBB" w:rsidR="000A0843" w:rsidRDefault="00B30445" w:rsidP="000A0843">
      <w:pPr>
        <w:pStyle w:val="FreeFormA"/>
      </w:pPr>
      <w:r>
        <w:t xml:space="preserve">For your convenience, we recommend creating an Address Book </w:t>
      </w:r>
      <w:r w:rsidR="001B7DAC">
        <w:t xml:space="preserve">entry in your cell phone </w:t>
      </w:r>
      <w:r>
        <w:t>for your c</w:t>
      </w:r>
      <w:r w:rsidR="00956086">
        <w:t xml:space="preserve">ar </w:t>
      </w:r>
      <w:r>
        <w:t xml:space="preserve">using the phone number of the SIM card you installed. </w:t>
      </w:r>
      <w:r w:rsidR="00956086">
        <w:t xml:space="preserve">Give it a descriptive name. </w:t>
      </w:r>
      <w:r>
        <w:t>To register your cell phone with</w:t>
      </w:r>
      <w:r w:rsidR="009E6BDB">
        <w:t xml:space="preserve"> OVMS, send the following</w:t>
      </w:r>
      <w:r w:rsidR="00956086">
        <w:t xml:space="preserve"> Text Message to the car</w:t>
      </w:r>
      <w:r w:rsidR="000A0843">
        <w:t xml:space="preserve">, </w:t>
      </w:r>
      <w:r w:rsidR="009E6BDB">
        <w:t xml:space="preserve">exactly </w:t>
      </w:r>
      <w:r w:rsidR="000A0843">
        <w:t>as follows:</w:t>
      </w:r>
    </w:p>
    <w:p w14:paraId="13F7514B" w14:textId="77777777" w:rsidR="000A0843" w:rsidRDefault="000A0843" w:rsidP="000A0843">
      <w:pPr>
        <w:pStyle w:val="FreeFormA"/>
      </w:pPr>
    </w:p>
    <w:p w14:paraId="11F665D1" w14:textId="77777777" w:rsidR="000A0843" w:rsidRDefault="000A0843" w:rsidP="000A0843">
      <w:pPr>
        <w:pStyle w:val="FreeFormA"/>
        <w:rPr>
          <w:rFonts w:ascii="Andale Mono" w:hAnsi="Andale Mono"/>
          <w:sz w:val="20"/>
        </w:rPr>
      </w:pPr>
      <w:r>
        <w:t xml:space="preserve">  </w:t>
      </w:r>
      <w:r>
        <w:rPr>
          <w:rFonts w:ascii="Andale Mono" w:hAnsi="Andale Mono"/>
          <w:sz w:val="20"/>
        </w:rPr>
        <w:t>REGISTER OVMS</w:t>
      </w:r>
    </w:p>
    <w:p w14:paraId="34ACC5EA" w14:textId="77777777" w:rsidR="000A0843" w:rsidRDefault="000A0843" w:rsidP="000A0843">
      <w:pPr>
        <w:pStyle w:val="FreeFormA"/>
      </w:pPr>
    </w:p>
    <w:p w14:paraId="63316451" w14:textId="38B62F16" w:rsidR="000A0843" w:rsidRDefault="009E6BDB" w:rsidP="000A0843">
      <w:pPr>
        <w:pStyle w:val="FreeFormA"/>
      </w:pPr>
      <w:r>
        <w:t>N</w:t>
      </w:r>
      <w:r w:rsidR="000A0843">
        <w:t xml:space="preserve">ote that </w:t>
      </w:r>
      <w:r w:rsidR="00B30445">
        <w:t>“</w:t>
      </w:r>
      <w:r w:rsidR="000A0843">
        <w:t>OVMS</w:t>
      </w:r>
      <w:r w:rsidR="00B30445">
        <w:t>”</w:t>
      </w:r>
      <w:r w:rsidR="000A0843">
        <w:t xml:space="preserve"> is the default </w:t>
      </w:r>
      <w:r w:rsidR="00B30445">
        <w:t>OVMS Module P</w:t>
      </w:r>
      <w:r>
        <w:t>assword, and that the “REGISTER” command must be all uppercase.</w:t>
      </w:r>
    </w:p>
    <w:p w14:paraId="78E26E1C" w14:textId="77777777" w:rsidR="000A0843" w:rsidRDefault="000A0843" w:rsidP="000A0843">
      <w:pPr>
        <w:pStyle w:val="FreeFormA"/>
      </w:pPr>
    </w:p>
    <w:p w14:paraId="21A71D96" w14:textId="1A089E65" w:rsidR="000A0843" w:rsidRDefault="000A0843" w:rsidP="000A0843">
      <w:pPr>
        <w:pStyle w:val="FreeFormA"/>
      </w:pPr>
      <w:r>
        <w:t>If all is</w:t>
      </w:r>
      <w:r w:rsidR="00B30445">
        <w:t xml:space="preserve"> well, within a few seconds OVMS </w:t>
      </w:r>
      <w:r>
        <w:t xml:space="preserve">will </w:t>
      </w:r>
      <w:r w:rsidR="00B30445">
        <w:t>Text Message</w:t>
      </w:r>
      <w:r>
        <w:t xml:space="preserve"> you back with:</w:t>
      </w:r>
    </w:p>
    <w:p w14:paraId="2326CF3F" w14:textId="77777777" w:rsidR="000A0843" w:rsidRDefault="000A0843" w:rsidP="000A0843">
      <w:pPr>
        <w:pStyle w:val="FreeFormA"/>
      </w:pPr>
    </w:p>
    <w:p w14:paraId="22E96FDE" w14:textId="77777777" w:rsidR="000A0843" w:rsidRDefault="000A0843" w:rsidP="000A0843">
      <w:pPr>
        <w:pStyle w:val="FreeFormA"/>
        <w:rPr>
          <w:rFonts w:ascii="Andale Mono" w:hAnsi="Andale Mono"/>
          <w:sz w:val="20"/>
        </w:rPr>
      </w:pPr>
      <w:r>
        <w:t xml:space="preserve">  </w:t>
      </w:r>
      <w:r>
        <w:rPr>
          <w:rFonts w:ascii="Andale Mono" w:hAnsi="Andale Mono"/>
          <w:sz w:val="20"/>
        </w:rPr>
        <w:t>Your phone has been registered as the owner.</w:t>
      </w:r>
    </w:p>
    <w:p w14:paraId="7075522A" w14:textId="77777777" w:rsidR="000A0843" w:rsidRDefault="000A0843" w:rsidP="000A0843">
      <w:pPr>
        <w:pStyle w:val="FreeFormA"/>
      </w:pPr>
    </w:p>
    <w:p w14:paraId="5FDE1023" w14:textId="42905E43" w:rsidR="000A0843" w:rsidRDefault="000A0843" w:rsidP="000A0843">
      <w:pPr>
        <w:pStyle w:val="FreeFormA"/>
      </w:pPr>
      <w:r>
        <w:t xml:space="preserve">At this point, the telephone number of your phone has been registered and remembered by the </w:t>
      </w:r>
      <w:r w:rsidR="00B30445">
        <w:t>OVMS</w:t>
      </w:r>
      <w:r>
        <w:t xml:space="preserve"> module. You don't need the </w:t>
      </w:r>
      <w:r w:rsidR="00B30445">
        <w:t>OVMS Module Password</w:t>
      </w:r>
      <w:r>
        <w:t xml:space="preserve"> to </w:t>
      </w:r>
      <w:r w:rsidR="00B30445">
        <w:t>talk to</w:t>
      </w:r>
      <w:r>
        <w:t xml:space="preserve"> the car </w:t>
      </w:r>
      <w:r w:rsidR="009E6BDB">
        <w:t>from this cell phone</w:t>
      </w:r>
      <w:r>
        <w:t>, as the c</w:t>
      </w:r>
      <w:r w:rsidR="009E6BDB">
        <w:t xml:space="preserve">ar will use </w:t>
      </w:r>
      <w:proofErr w:type="spellStart"/>
      <w:r w:rsidR="009E6BDB">
        <w:t>CallerID</w:t>
      </w:r>
      <w:proofErr w:type="spellEnd"/>
      <w:r w:rsidR="009E6BDB">
        <w:t xml:space="preserve"> to recogniz</w:t>
      </w:r>
      <w:r>
        <w:t xml:space="preserve">e </w:t>
      </w:r>
      <w:r w:rsidR="009E6BDB">
        <w:t>it</w:t>
      </w:r>
      <w:r>
        <w:t>.</w:t>
      </w:r>
    </w:p>
    <w:p w14:paraId="561BC7FA" w14:textId="77777777" w:rsidR="00511BEE" w:rsidRDefault="00511BEE" w:rsidP="00B30445">
      <w:pPr>
        <w:pStyle w:val="FreeFormA"/>
      </w:pPr>
    </w:p>
    <w:p w14:paraId="5A4DA0EF" w14:textId="77777777" w:rsidR="00EB096A" w:rsidRDefault="00EB096A">
      <w:pPr>
        <w:suppressAutoHyphens w:val="0"/>
        <w:rPr>
          <w:rFonts w:ascii="Helvetica" w:eastAsiaTheme="majorEastAsia" w:hAnsi="Helvetica" w:cstheme="majorBidi"/>
          <w:b/>
          <w:bCs/>
          <w:szCs w:val="26"/>
        </w:rPr>
      </w:pPr>
      <w:bookmarkStart w:id="40" w:name="_9._Changing_the"/>
      <w:bookmarkStart w:id="41" w:name="_6._Changing_the"/>
      <w:bookmarkStart w:id="42" w:name="_Toc197824844"/>
      <w:bookmarkEnd w:id="40"/>
      <w:bookmarkEnd w:id="41"/>
      <w:r>
        <w:br w:type="page"/>
      </w:r>
    </w:p>
    <w:p w14:paraId="77809FED" w14:textId="5FB92220" w:rsidR="00B30445" w:rsidRPr="009E6BDB" w:rsidRDefault="00EB096A" w:rsidP="00134A6A">
      <w:pPr>
        <w:pStyle w:val="Heading2"/>
        <w:rPr>
          <w:rFonts w:eastAsia="ヒラギノ角ゴ Pro W3"/>
          <w:color w:val="000000"/>
          <w:kern w:val="1"/>
          <w:szCs w:val="20"/>
          <w:lang w:val="en-GB" w:eastAsia="hi-IN" w:bidi="hi-IN"/>
        </w:rPr>
      </w:pPr>
      <w:bookmarkStart w:id="43" w:name="_Toc219713477"/>
      <w:r>
        <w:t>7</w:t>
      </w:r>
      <w:r w:rsidR="009E6BDB">
        <w:t xml:space="preserve">. </w:t>
      </w:r>
      <w:r w:rsidR="00704707">
        <w:t>Change</w:t>
      </w:r>
      <w:r w:rsidR="00B30445" w:rsidRPr="009E6BDB">
        <w:t xml:space="preserve"> the OVMS Module Password</w:t>
      </w:r>
      <w:bookmarkEnd w:id="42"/>
      <w:bookmarkEnd w:id="43"/>
    </w:p>
    <w:p w14:paraId="045F9883" w14:textId="77777777" w:rsidR="000A0843" w:rsidRDefault="000A0843" w:rsidP="000A0843">
      <w:pPr>
        <w:pStyle w:val="FreeFormA"/>
      </w:pPr>
    </w:p>
    <w:p w14:paraId="626A92D5" w14:textId="2C37C79E" w:rsidR="000A0843" w:rsidRDefault="00956086" w:rsidP="000A0843">
      <w:pPr>
        <w:pStyle w:val="FreeFormA"/>
      </w:pPr>
      <w:r>
        <w:t>Y</w:t>
      </w:r>
      <w:r w:rsidR="000A0843">
        <w:t>ou shou</w:t>
      </w:r>
      <w:r w:rsidR="00B30445">
        <w:t>ld now change the default OVMS Module P</w:t>
      </w:r>
      <w:r w:rsidR="000A0843">
        <w:t>assword</w:t>
      </w:r>
      <w:r w:rsidR="00B30445">
        <w:t xml:space="preserve"> to one of your own choosing.</w:t>
      </w:r>
    </w:p>
    <w:p w14:paraId="0AEDDF0B" w14:textId="77777777" w:rsidR="008A01B5" w:rsidRDefault="00B30445" w:rsidP="000A0843">
      <w:pPr>
        <w:pStyle w:val="FreeFormA"/>
      </w:pPr>
      <w:r>
        <w:t xml:space="preserve">Choose a password </w:t>
      </w:r>
      <w:r w:rsidR="001B7DAC">
        <w:t>between</w:t>
      </w:r>
      <w:r>
        <w:t xml:space="preserve"> 4 </w:t>
      </w:r>
      <w:r w:rsidR="001B7DAC">
        <w:t>and 22</w:t>
      </w:r>
      <w:r>
        <w:t xml:space="preserve"> characters</w:t>
      </w:r>
      <w:r w:rsidR="001B7DAC">
        <w:t xml:space="preserve"> in length</w:t>
      </w:r>
      <w:r>
        <w:t>, with no spaces. The OVMS Module Password is case-sensitive.</w:t>
      </w:r>
      <w:r w:rsidR="00251D4F">
        <w:t xml:space="preserve"> </w:t>
      </w:r>
      <w:r w:rsidR="008A01B5">
        <w:t xml:space="preserve">Write it down in the space on page 6 of this </w:t>
      </w:r>
      <w:proofErr w:type="spellStart"/>
      <w:r w:rsidR="008A01B5">
        <w:t>manua</w:t>
      </w:r>
      <w:proofErr w:type="spellEnd"/>
      <w:r w:rsidR="008A01B5">
        <w:t>.</w:t>
      </w:r>
    </w:p>
    <w:p w14:paraId="26FD5C95" w14:textId="77777777" w:rsidR="008A01B5" w:rsidRDefault="008A01B5" w:rsidP="000A0843">
      <w:pPr>
        <w:pStyle w:val="FreeFormA"/>
      </w:pPr>
    </w:p>
    <w:p w14:paraId="057FB5CE" w14:textId="629270C7" w:rsidR="000A0843" w:rsidRDefault="00251D4F" w:rsidP="000A0843">
      <w:pPr>
        <w:pStyle w:val="FreeFormA"/>
      </w:pPr>
      <w:r>
        <w:t>To set it, s</w:t>
      </w:r>
      <w:r w:rsidR="00B30445">
        <w:t xml:space="preserve">end a Text Message </w:t>
      </w:r>
      <w:r w:rsidR="000A0843">
        <w:t>to the car</w:t>
      </w:r>
      <w:r w:rsidR="00956086">
        <w:t xml:space="preserve"> from the registered cell phone</w:t>
      </w:r>
      <w:r w:rsidR="000A0843">
        <w:t>, as follows:</w:t>
      </w:r>
    </w:p>
    <w:p w14:paraId="0F6E648C" w14:textId="77777777" w:rsidR="000A0843" w:rsidRDefault="000A0843" w:rsidP="000A0843">
      <w:pPr>
        <w:pStyle w:val="FreeFormA"/>
      </w:pPr>
    </w:p>
    <w:p w14:paraId="191417FE" w14:textId="77777777" w:rsidR="000A0843" w:rsidRDefault="000A0843" w:rsidP="000A0843">
      <w:pPr>
        <w:pStyle w:val="FreeFormA"/>
        <w:rPr>
          <w:rFonts w:ascii="Andale Mono" w:hAnsi="Andale Mono"/>
          <w:sz w:val="20"/>
        </w:rPr>
      </w:pPr>
      <w:r>
        <w:t xml:space="preserve">  </w:t>
      </w:r>
      <w:r>
        <w:rPr>
          <w:rFonts w:ascii="Andale Mono" w:hAnsi="Andale Mono"/>
          <w:sz w:val="20"/>
        </w:rPr>
        <w:t xml:space="preserve">PASS </w:t>
      </w:r>
      <w:r w:rsidRPr="00B30445">
        <w:rPr>
          <w:rFonts w:ascii="Andale Mono" w:hAnsi="Andale Mono"/>
          <w:i/>
          <w:sz w:val="20"/>
        </w:rPr>
        <w:t>MYNEWPASSWORD</w:t>
      </w:r>
    </w:p>
    <w:p w14:paraId="32E9298A" w14:textId="77777777" w:rsidR="000A0843" w:rsidRDefault="000A0843" w:rsidP="000A0843">
      <w:pPr>
        <w:pStyle w:val="FreeFormA"/>
      </w:pPr>
    </w:p>
    <w:p w14:paraId="35EB6ACD" w14:textId="7812E708" w:rsidR="000A0843" w:rsidRDefault="000A0843" w:rsidP="000A0843">
      <w:pPr>
        <w:pStyle w:val="FreeFormA"/>
      </w:pPr>
      <w:r>
        <w:t>(</w:t>
      </w:r>
      <w:proofErr w:type="gramStart"/>
      <w:r>
        <w:t>obviously</w:t>
      </w:r>
      <w:proofErr w:type="gramEnd"/>
      <w:r>
        <w:t xml:space="preserve"> replacing </w:t>
      </w:r>
      <w:r w:rsidR="00B30445" w:rsidRPr="00B30445">
        <w:rPr>
          <w:rFonts w:ascii="Andale Mono" w:hAnsi="Andale Mono"/>
          <w:i/>
          <w:sz w:val="20"/>
        </w:rPr>
        <w:t>MYNEWPASSWORD</w:t>
      </w:r>
      <w:r w:rsidR="00B30445">
        <w:t xml:space="preserve"> </w:t>
      </w:r>
      <w:r>
        <w:t>with the secret password of your choice)</w:t>
      </w:r>
    </w:p>
    <w:p w14:paraId="236D01E2" w14:textId="77777777" w:rsidR="000A0843" w:rsidRDefault="000A0843" w:rsidP="000A0843">
      <w:pPr>
        <w:pStyle w:val="FreeFormA"/>
      </w:pPr>
    </w:p>
    <w:p w14:paraId="11C80F49" w14:textId="794173C0" w:rsidR="000A0843" w:rsidRDefault="000A0843" w:rsidP="000A0843">
      <w:pPr>
        <w:pStyle w:val="FreeFormA"/>
      </w:pPr>
      <w:r>
        <w:t>If all is wel</w:t>
      </w:r>
      <w:r w:rsidR="00AA760C">
        <w:t xml:space="preserve">l, within a few seconds the car </w:t>
      </w:r>
      <w:r>
        <w:t xml:space="preserve">will </w:t>
      </w:r>
      <w:r w:rsidR="00AA760C">
        <w:t xml:space="preserve">reply </w:t>
      </w:r>
      <w:r>
        <w:t>back with:</w:t>
      </w:r>
    </w:p>
    <w:p w14:paraId="42FF1F63" w14:textId="77777777" w:rsidR="000A0843" w:rsidRPr="003D0E38" w:rsidRDefault="000A0843" w:rsidP="000A0843">
      <w:pPr>
        <w:pStyle w:val="FreeFormA"/>
        <w:rPr>
          <w:sz w:val="20"/>
        </w:rPr>
      </w:pPr>
    </w:p>
    <w:p w14:paraId="5063F7D3" w14:textId="224C20BD" w:rsidR="000A0843" w:rsidRDefault="000A0843" w:rsidP="000A0843">
      <w:pPr>
        <w:pStyle w:val="FreeFormA"/>
        <w:rPr>
          <w:rFonts w:ascii="Andale Mono" w:hAnsi="Andale Mono"/>
          <w:sz w:val="20"/>
        </w:rPr>
      </w:pPr>
      <w:r>
        <w:t xml:space="preserve">  </w:t>
      </w:r>
      <w:r w:rsidR="00827971">
        <w:rPr>
          <w:rFonts w:ascii="Andale Mono" w:hAnsi="Andale Mono"/>
          <w:sz w:val="20"/>
        </w:rPr>
        <w:t>Module</w:t>
      </w:r>
      <w:r>
        <w:rPr>
          <w:rFonts w:ascii="Andale Mono" w:hAnsi="Andale Mono"/>
          <w:sz w:val="20"/>
        </w:rPr>
        <w:t xml:space="preserve"> password has been changed.</w:t>
      </w:r>
    </w:p>
    <w:p w14:paraId="262731D8" w14:textId="77777777" w:rsidR="000A0843" w:rsidRDefault="000A0843" w:rsidP="000A0843">
      <w:pPr>
        <w:pStyle w:val="FreeFormA"/>
      </w:pPr>
    </w:p>
    <w:p w14:paraId="29B7FA01" w14:textId="781DA332" w:rsidR="008A01B5" w:rsidRDefault="000A0843" w:rsidP="000A0843">
      <w:pPr>
        <w:pStyle w:val="FreeFormA"/>
      </w:pPr>
      <w:r>
        <w:t xml:space="preserve">At this point, you have </w:t>
      </w:r>
      <w:r w:rsidR="00B30445">
        <w:t>Text Message</w:t>
      </w:r>
      <w:r w:rsidR="009E6BDB">
        <w:t xml:space="preserve"> </w:t>
      </w:r>
      <w:r w:rsidR="001B7DAC">
        <w:t>monitoring</w:t>
      </w:r>
      <w:r w:rsidR="00AA760C">
        <w:t xml:space="preserve"> </w:t>
      </w:r>
      <w:r w:rsidR="009E6BDB">
        <w:t>of the car</w:t>
      </w:r>
      <w:r w:rsidR="001B7DAC">
        <w:t>!</w:t>
      </w:r>
    </w:p>
    <w:p w14:paraId="559B4994" w14:textId="2DDCA915" w:rsidR="00AB12F1" w:rsidRDefault="00511BEE" w:rsidP="000A0843">
      <w:pPr>
        <w:pStyle w:val="FreeFormA"/>
      </w:pPr>
      <w:r>
        <w:t xml:space="preserve">One useful </w:t>
      </w:r>
      <w:r w:rsidR="00DB7FC5">
        <w:t>query</w:t>
      </w:r>
      <w:r w:rsidR="00AB12F1">
        <w:t xml:space="preserve"> you can send to the car </w:t>
      </w:r>
      <w:r>
        <w:t>is</w:t>
      </w:r>
      <w:r w:rsidR="00AB12F1">
        <w:t>:</w:t>
      </w:r>
    </w:p>
    <w:p w14:paraId="025C8708" w14:textId="77777777" w:rsidR="00AB12F1" w:rsidRPr="003D0E38" w:rsidRDefault="00AB12F1" w:rsidP="00AB12F1">
      <w:pPr>
        <w:pStyle w:val="FreeFormA"/>
        <w:rPr>
          <w:sz w:val="20"/>
        </w:rPr>
      </w:pPr>
    </w:p>
    <w:p w14:paraId="32B4F1C2" w14:textId="33F59B55" w:rsidR="00AB12F1" w:rsidRDefault="00AB12F1" w:rsidP="00AB12F1">
      <w:pPr>
        <w:pStyle w:val="FreeFormA"/>
        <w:rPr>
          <w:rFonts w:ascii="Andale Mono" w:hAnsi="Andale Mono"/>
          <w:sz w:val="20"/>
        </w:rPr>
      </w:pPr>
      <w:r>
        <w:t xml:space="preserve">  </w:t>
      </w:r>
      <w:r>
        <w:rPr>
          <w:rFonts w:ascii="Andale Mono" w:hAnsi="Andale Mono"/>
          <w:sz w:val="20"/>
        </w:rPr>
        <w:t>STAT</w:t>
      </w:r>
      <w:r w:rsidR="00DB7FC5">
        <w:rPr>
          <w:rFonts w:ascii="Andale Mono" w:hAnsi="Andale Mono"/>
          <w:sz w:val="20"/>
        </w:rPr>
        <w:t>?</w:t>
      </w:r>
    </w:p>
    <w:p w14:paraId="62AB6DA1" w14:textId="77777777" w:rsidR="00AB12F1" w:rsidRPr="00926C33" w:rsidRDefault="00AB12F1" w:rsidP="00AB12F1">
      <w:pPr>
        <w:pStyle w:val="FreeFormA"/>
        <w:rPr>
          <w:sz w:val="20"/>
        </w:rPr>
      </w:pPr>
    </w:p>
    <w:p w14:paraId="7B79A9E6" w14:textId="1A36A0FC" w:rsidR="00AB12F1" w:rsidRDefault="00AB12F1" w:rsidP="000A0843">
      <w:pPr>
        <w:pStyle w:val="FreeFormA"/>
      </w:pPr>
      <w:r>
        <w:t xml:space="preserve">This will result in OVMS sending you </w:t>
      </w:r>
      <w:r w:rsidR="001B7DAC">
        <w:t xml:space="preserve">back </w:t>
      </w:r>
      <w:r>
        <w:t>a Te</w:t>
      </w:r>
      <w:r w:rsidR="00511BEE">
        <w:t>xt Message back with Charge Mode, Charge Status, Ideal Range, and</w:t>
      </w:r>
      <w:r w:rsidR="00B24F03">
        <w:t xml:space="preserve"> SOC (Battery State of Charge), for instance:</w:t>
      </w:r>
    </w:p>
    <w:p w14:paraId="1A2F6455" w14:textId="2EB22852" w:rsidR="00511BEE" w:rsidRPr="003D0E38" w:rsidRDefault="003D0E38" w:rsidP="000A0843">
      <w:pPr>
        <w:pStyle w:val="FreeFormA"/>
        <w:rPr>
          <w:sz w:val="20"/>
        </w:rPr>
      </w:pPr>
      <w:r w:rsidRPr="003D0E38">
        <w:rPr>
          <w:sz w:val="20"/>
        </w:rPr>
        <w:t xml:space="preserve"> </w:t>
      </w:r>
    </w:p>
    <w:p w14:paraId="0DBA6D65" w14:textId="7CB47C85" w:rsidR="00B24F03" w:rsidRDefault="00B24F03" w:rsidP="00B24F03">
      <w:pPr>
        <w:pStyle w:val="FreeFormA"/>
        <w:rPr>
          <w:rFonts w:ascii="Andale Mono" w:hAnsi="Andale Mono"/>
          <w:sz w:val="20"/>
        </w:rPr>
      </w:pPr>
      <w:r>
        <w:t xml:space="preserve">  </w:t>
      </w:r>
      <w:r>
        <w:rPr>
          <w:rFonts w:ascii="Andale Mono" w:hAnsi="Andale Mono"/>
          <w:sz w:val="20"/>
        </w:rPr>
        <w:t>Standard – Charging Done</w:t>
      </w:r>
    </w:p>
    <w:p w14:paraId="7878D4AD" w14:textId="3E2067FD" w:rsidR="00B24F03" w:rsidRDefault="00B24F03" w:rsidP="00B24F03">
      <w:pPr>
        <w:pStyle w:val="FreeFormA"/>
        <w:rPr>
          <w:rFonts w:ascii="Andale Mono" w:hAnsi="Andale Mono"/>
          <w:sz w:val="20"/>
        </w:rPr>
      </w:pPr>
      <w:r>
        <w:rPr>
          <w:rFonts w:ascii="Andale Mono" w:hAnsi="Andale Mono"/>
          <w:sz w:val="20"/>
        </w:rPr>
        <w:t xml:space="preserve"> Ideal Range: 300 km</w:t>
      </w:r>
    </w:p>
    <w:p w14:paraId="044728B9" w14:textId="77777777" w:rsidR="003D0E38" w:rsidRDefault="00B24F03" w:rsidP="003D0E38">
      <w:pPr>
        <w:pStyle w:val="FreeFormA"/>
        <w:rPr>
          <w:rFonts w:ascii="Andale Mono" w:hAnsi="Andale Mono"/>
          <w:sz w:val="20"/>
        </w:rPr>
      </w:pPr>
      <w:r>
        <w:rPr>
          <w:rFonts w:ascii="Andale Mono" w:hAnsi="Andale Mono"/>
          <w:sz w:val="20"/>
        </w:rPr>
        <w:t xml:space="preserve"> SOC: 96%</w:t>
      </w:r>
    </w:p>
    <w:p w14:paraId="37559773" w14:textId="77777777" w:rsidR="003D0E38" w:rsidRDefault="003D0E38" w:rsidP="003D0E38">
      <w:pPr>
        <w:pStyle w:val="FreeFormA"/>
        <w:spacing w:after="40"/>
        <w:rPr>
          <w:rFonts w:ascii="Andale Mono" w:hAnsi="Andale Mono"/>
          <w:sz w:val="20"/>
        </w:rPr>
      </w:pPr>
    </w:p>
    <w:p w14:paraId="1287B6BE" w14:textId="527D87C3" w:rsidR="0044389C" w:rsidRDefault="0044389C" w:rsidP="0044389C">
      <w:pPr>
        <w:pStyle w:val="FreeFormA"/>
      </w:pPr>
      <w:r>
        <w:t xml:space="preserve">Another </w:t>
      </w:r>
      <w:r w:rsidR="00DB7FC5">
        <w:t>query</w:t>
      </w:r>
      <w:r>
        <w:t xml:space="preserve"> you can send is:</w:t>
      </w:r>
    </w:p>
    <w:p w14:paraId="7B7A4699" w14:textId="77777777" w:rsidR="0044389C" w:rsidRPr="00DB7FC5" w:rsidRDefault="0044389C" w:rsidP="0044389C">
      <w:pPr>
        <w:pStyle w:val="FreeFormA"/>
        <w:rPr>
          <w:sz w:val="20"/>
        </w:rPr>
      </w:pPr>
    </w:p>
    <w:p w14:paraId="1CF368E6" w14:textId="7054E6C4" w:rsidR="0044389C" w:rsidRDefault="0044389C" w:rsidP="0044389C">
      <w:pPr>
        <w:pStyle w:val="FreeFormA"/>
        <w:rPr>
          <w:rFonts w:ascii="Andale Mono" w:hAnsi="Andale Mono"/>
          <w:sz w:val="20"/>
        </w:rPr>
      </w:pPr>
      <w:r>
        <w:t xml:space="preserve">  </w:t>
      </w:r>
      <w:r>
        <w:rPr>
          <w:rFonts w:ascii="Andale Mono" w:hAnsi="Andale Mono"/>
          <w:sz w:val="20"/>
        </w:rPr>
        <w:t>GPS</w:t>
      </w:r>
      <w:r w:rsidR="00DB7FC5">
        <w:rPr>
          <w:rFonts w:ascii="Andale Mono" w:hAnsi="Andale Mono"/>
          <w:sz w:val="20"/>
        </w:rPr>
        <w:t>?</w:t>
      </w:r>
    </w:p>
    <w:p w14:paraId="410C0936" w14:textId="77777777" w:rsidR="0044389C" w:rsidRDefault="0044389C" w:rsidP="0044389C">
      <w:pPr>
        <w:pStyle w:val="FreeFormA"/>
      </w:pPr>
    </w:p>
    <w:p w14:paraId="05CA254D" w14:textId="77777777" w:rsidR="0044389C" w:rsidRDefault="0044389C" w:rsidP="0044389C">
      <w:pPr>
        <w:pStyle w:val="FreeFormA"/>
      </w:pPr>
      <w:r>
        <w:t>This will result in OVMS sending you back a Text Message containing a Google Maps link that will show you the location of the car.</w:t>
      </w:r>
    </w:p>
    <w:p w14:paraId="34CE2998" w14:textId="77777777" w:rsidR="00DB7FC5" w:rsidRDefault="00DB7FC5" w:rsidP="0044389C">
      <w:pPr>
        <w:pStyle w:val="FreeFormA"/>
      </w:pPr>
    </w:p>
    <w:p w14:paraId="641E7951" w14:textId="5381D604" w:rsidR="00DB7FC5" w:rsidRDefault="00DB7FC5" w:rsidP="0044389C">
      <w:pPr>
        <w:pStyle w:val="FreeFormA"/>
      </w:pPr>
      <w:r>
        <w:t>Note that queries end with a question mark – that is you assurance that the SMS will not change any settings in the OVMS Module.</w:t>
      </w:r>
    </w:p>
    <w:p w14:paraId="3705B5CB" w14:textId="77777777" w:rsidR="0044389C" w:rsidRDefault="0044389C" w:rsidP="0044389C">
      <w:pPr>
        <w:pStyle w:val="FreeFormA"/>
      </w:pPr>
    </w:p>
    <w:p w14:paraId="711BF6C6" w14:textId="0E3F62D5" w:rsidR="0044389C" w:rsidRDefault="0044389C" w:rsidP="0044389C">
      <w:pPr>
        <w:pStyle w:val="FreeFormA"/>
      </w:pPr>
      <w:r>
        <w:t xml:space="preserve">If you want to send </w:t>
      </w:r>
      <w:r w:rsidR="00DB7FC5">
        <w:t xml:space="preserve">queries (and some commands) </w:t>
      </w:r>
      <w:r>
        <w:t>from a different cell phone than the Registered phone, simply add</w:t>
      </w:r>
      <w:r w:rsidR="00DB7FC5">
        <w:t xml:space="preserve"> the OVMS Module Password as the last parameter</w:t>
      </w:r>
      <w:r>
        <w:t>, for instance:</w:t>
      </w:r>
    </w:p>
    <w:p w14:paraId="58D6F573" w14:textId="77777777" w:rsidR="0044389C" w:rsidRDefault="0044389C" w:rsidP="0044389C">
      <w:pPr>
        <w:pStyle w:val="FreeFormA"/>
      </w:pPr>
    </w:p>
    <w:p w14:paraId="49932FCB" w14:textId="0425D3B6" w:rsidR="0044389C" w:rsidRDefault="0044389C" w:rsidP="0044389C">
      <w:pPr>
        <w:pStyle w:val="FreeFormA"/>
        <w:rPr>
          <w:rFonts w:ascii="Andale Mono" w:hAnsi="Andale Mono"/>
          <w:sz w:val="20"/>
        </w:rPr>
      </w:pPr>
      <w:r>
        <w:t xml:space="preserve">  </w:t>
      </w:r>
      <w:r>
        <w:rPr>
          <w:rFonts w:ascii="Andale Mono" w:hAnsi="Andale Mono"/>
          <w:sz w:val="20"/>
        </w:rPr>
        <w:t>STAT</w:t>
      </w:r>
      <w:r w:rsidR="00DB7FC5">
        <w:rPr>
          <w:rFonts w:ascii="Andale Mono" w:hAnsi="Andale Mono"/>
          <w:sz w:val="20"/>
        </w:rPr>
        <w:t>?</w:t>
      </w:r>
      <w:r>
        <w:rPr>
          <w:rFonts w:ascii="Andale Mono" w:hAnsi="Andale Mono"/>
          <w:sz w:val="20"/>
        </w:rPr>
        <w:t xml:space="preserve"> </w:t>
      </w:r>
      <w:r w:rsidRPr="00B30445">
        <w:rPr>
          <w:rFonts w:ascii="Andale Mono" w:hAnsi="Andale Mono"/>
          <w:i/>
          <w:sz w:val="20"/>
        </w:rPr>
        <w:t>MYNEWPASSWORD</w:t>
      </w:r>
    </w:p>
    <w:p w14:paraId="2E9D519E" w14:textId="3A378CD0" w:rsidR="0044389C" w:rsidRDefault="0044389C" w:rsidP="0044389C">
      <w:pPr>
        <w:pStyle w:val="FreeFormA"/>
        <w:rPr>
          <w:rFonts w:ascii="Andale Mono" w:hAnsi="Andale Mono"/>
          <w:sz w:val="20"/>
        </w:rPr>
      </w:pPr>
      <w:r>
        <w:t xml:space="preserve">  </w:t>
      </w:r>
      <w:r>
        <w:rPr>
          <w:rFonts w:ascii="Andale Mono" w:hAnsi="Andale Mono"/>
          <w:sz w:val="20"/>
        </w:rPr>
        <w:t>GPS</w:t>
      </w:r>
      <w:r w:rsidR="00DB7FC5">
        <w:rPr>
          <w:rFonts w:ascii="Andale Mono" w:hAnsi="Andale Mono"/>
          <w:sz w:val="20"/>
        </w:rPr>
        <w:t>?</w:t>
      </w:r>
      <w:r>
        <w:rPr>
          <w:rFonts w:ascii="Andale Mono" w:hAnsi="Andale Mono"/>
          <w:sz w:val="20"/>
        </w:rPr>
        <w:t xml:space="preserve"> </w:t>
      </w:r>
      <w:r w:rsidRPr="00B30445">
        <w:rPr>
          <w:rFonts w:ascii="Andale Mono" w:hAnsi="Andale Mono"/>
          <w:i/>
          <w:sz w:val="20"/>
        </w:rPr>
        <w:t>MYNEWPASSWORD</w:t>
      </w:r>
    </w:p>
    <w:p w14:paraId="6450F030" w14:textId="055E03AD" w:rsidR="0044389C" w:rsidRDefault="0044389C">
      <w:pPr>
        <w:suppressAutoHyphens w:val="0"/>
      </w:pPr>
    </w:p>
    <w:p w14:paraId="611B7297" w14:textId="632A86E4" w:rsidR="00DB7FC5" w:rsidRDefault="00DB7FC5" w:rsidP="00DB7FC5">
      <w:pPr>
        <w:pStyle w:val="FreeFormA"/>
      </w:pPr>
      <w:r>
        <w:t>If you forget your OVMS Module Password and have lost this document, you can query it from the registered cell phone by sending the following query:</w:t>
      </w:r>
    </w:p>
    <w:p w14:paraId="7507F1E1" w14:textId="77777777" w:rsidR="00DB7FC5" w:rsidRDefault="00DB7FC5" w:rsidP="00DB7FC5">
      <w:pPr>
        <w:pStyle w:val="FreeFormA"/>
      </w:pPr>
    </w:p>
    <w:p w14:paraId="4CD73B93" w14:textId="77777777" w:rsidR="00DB7FC5" w:rsidRDefault="00DB7FC5" w:rsidP="00DB7FC5">
      <w:pPr>
        <w:pStyle w:val="FreeFormA"/>
        <w:rPr>
          <w:rFonts w:ascii="Andale Mono" w:hAnsi="Andale Mono"/>
          <w:sz w:val="20"/>
        </w:rPr>
      </w:pPr>
      <w:r>
        <w:t xml:space="preserve">  </w:t>
      </w:r>
      <w:r>
        <w:rPr>
          <w:rFonts w:ascii="Andale Mono" w:hAnsi="Andale Mono"/>
          <w:sz w:val="20"/>
        </w:rPr>
        <w:t>PASS?</w:t>
      </w:r>
    </w:p>
    <w:p w14:paraId="78155389" w14:textId="77777777" w:rsidR="00DB7FC5" w:rsidRDefault="00DB7FC5" w:rsidP="00DB7FC5">
      <w:pPr>
        <w:pStyle w:val="FreeFormA"/>
      </w:pPr>
    </w:p>
    <w:p w14:paraId="6532A681" w14:textId="77777777" w:rsidR="00DB7FC5" w:rsidRDefault="00DB7FC5" w:rsidP="00DB7FC5">
      <w:pPr>
        <w:pStyle w:val="FreeFormA"/>
      </w:pPr>
      <w:r>
        <w:t>After a few seconds, you should get a response back telling you the Module password.</w:t>
      </w:r>
    </w:p>
    <w:p w14:paraId="7185C579" w14:textId="77777777" w:rsidR="00DB7FC5" w:rsidRDefault="00DB7FC5" w:rsidP="00DB7FC5">
      <w:pPr>
        <w:pStyle w:val="FreeFormA"/>
      </w:pPr>
    </w:p>
    <w:p w14:paraId="02BFBDD9" w14:textId="09E91F8D" w:rsidR="0044389C" w:rsidRPr="008A01B5" w:rsidRDefault="0044389C">
      <w:pPr>
        <w:suppressAutoHyphens w:val="0"/>
        <w:rPr>
          <w:rFonts w:ascii="Helvetica" w:hAnsi="Helvetica"/>
        </w:rPr>
      </w:pPr>
      <w:r w:rsidRPr="008A01B5">
        <w:rPr>
          <w:rFonts w:ascii="Helvetica" w:hAnsi="Helvetica"/>
        </w:rPr>
        <w:t xml:space="preserve">See </w:t>
      </w:r>
      <w:hyperlink w:anchor="_Appendix_A_–_1" w:history="1">
        <w:r w:rsidRPr="008A01B5">
          <w:rPr>
            <w:rStyle w:val="Hyperlink"/>
            <w:rFonts w:ascii="Helvetica" w:hAnsi="Helvetica"/>
          </w:rPr>
          <w:t>Appendix A</w:t>
        </w:r>
      </w:hyperlink>
      <w:r w:rsidRPr="008A01B5">
        <w:rPr>
          <w:rFonts w:ascii="Helvetica" w:hAnsi="Helvetica"/>
        </w:rPr>
        <w:t xml:space="preserve"> for a complete list of SMS commands.</w:t>
      </w:r>
    </w:p>
    <w:p w14:paraId="031B6C87" w14:textId="4660E889" w:rsidR="003D0E38" w:rsidRPr="009E6BDB" w:rsidRDefault="00EB096A" w:rsidP="003D0E38">
      <w:pPr>
        <w:pStyle w:val="Heading2"/>
        <w:rPr>
          <w:rFonts w:eastAsia="ヒラギノ角ゴ Pro W3"/>
          <w:color w:val="000000"/>
          <w:kern w:val="1"/>
          <w:szCs w:val="20"/>
          <w:lang w:val="en-GB" w:eastAsia="hi-IN" w:bidi="hi-IN"/>
        </w:rPr>
      </w:pPr>
      <w:bookmarkStart w:id="44" w:name="_Toc219713478"/>
      <w:r>
        <w:t>8</w:t>
      </w:r>
      <w:r w:rsidR="003D0E38" w:rsidRPr="009E6BDB">
        <w:t xml:space="preserve">. </w:t>
      </w:r>
      <w:r w:rsidR="003D0E38">
        <w:t>Configure</w:t>
      </w:r>
      <w:r w:rsidR="003D0E38" w:rsidRPr="009E6BDB">
        <w:t xml:space="preserve"> the </w:t>
      </w:r>
      <w:r w:rsidR="003D0E38">
        <w:t>Module’s Identify, Units, and Notification Mechanism</w:t>
      </w:r>
      <w:bookmarkEnd w:id="44"/>
    </w:p>
    <w:p w14:paraId="32554799" w14:textId="77777777" w:rsidR="00704707" w:rsidRDefault="00704707" w:rsidP="000A0843">
      <w:pPr>
        <w:pStyle w:val="FreeFormA"/>
      </w:pPr>
    </w:p>
    <w:p w14:paraId="68F71EF2" w14:textId="75F01B24" w:rsidR="00661F6F" w:rsidRDefault="00661F6F" w:rsidP="000A0843">
      <w:pPr>
        <w:pStyle w:val="FreeFormA"/>
      </w:pPr>
      <w:r>
        <w:t xml:space="preserve">You may have noticed that </w:t>
      </w:r>
      <w:r w:rsidR="007E39C9">
        <w:t>your M</w:t>
      </w:r>
      <w:r w:rsidR="00704707">
        <w:t>odule’s</w:t>
      </w:r>
      <w:r>
        <w:t xml:space="preserve"> response</w:t>
      </w:r>
      <w:r w:rsidR="00704707">
        <w:t xml:space="preserve"> to </w:t>
      </w:r>
      <w:r w:rsidR="00704707">
        <w:rPr>
          <w:rFonts w:ascii="Andale Mono" w:hAnsi="Andale Mono"/>
          <w:sz w:val="20"/>
        </w:rPr>
        <w:t>STAT</w:t>
      </w:r>
      <w:r w:rsidR="00704707">
        <w:t xml:space="preserve"> </w:t>
      </w:r>
      <w:r>
        <w:t>is in kilometres</w:t>
      </w:r>
      <w:r w:rsidR="007E39C9">
        <w:t xml:space="preserve">. That </w:t>
      </w:r>
      <w:r w:rsidR="00704707">
        <w:t>is the default</w:t>
      </w:r>
      <w:r w:rsidR="008076A2">
        <w:t>. Changing</w:t>
      </w:r>
      <w:r>
        <w:t xml:space="preserve"> </w:t>
      </w:r>
      <w:r w:rsidR="008076A2">
        <w:t>this, as well as enabling</w:t>
      </w:r>
      <w:r>
        <w:t xml:space="preserve"> notifications</w:t>
      </w:r>
      <w:r w:rsidR="007E4EE1">
        <w:t xml:space="preserve">, </w:t>
      </w:r>
      <w:r w:rsidR="008076A2">
        <w:t xml:space="preserve">is done via </w:t>
      </w:r>
      <w:r w:rsidR="007E4EE1">
        <w:t>the MODULE command</w:t>
      </w:r>
      <w:r w:rsidR="008076A2">
        <w:t xml:space="preserve">. This can be sent only from the Registered </w:t>
      </w:r>
      <w:proofErr w:type="spellStart"/>
      <w:r w:rsidR="008076A2">
        <w:t>cellphone</w:t>
      </w:r>
      <w:proofErr w:type="spellEnd"/>
      <w:r w:rsidR="008076A2">
        <w:t xml:space="preserve"> (see </w:t>
      </w:r>
      <w:hyperlink w:anchor="_5._Registering_your" w:history="1">
        <w:r w:rsidR="008076A2" w:rsidRPr="001527E6">
          <w:rPr>
            <w:rStyle w:val="Hyperlink"/>
          </w:rPr>
          <w:t xml:space="preserve">Step </w:t>
        </w:r>
        <w:r w:rsidR="008076A2">
          <w:rPr>
            <w:rStyle w:val="Hyperlink"/>
          </w:rPr>
          <w:t>#</w:t>
        </w:r>
        <w:r w:rsidR="008076A2" w:rsidRPr="001527E6">
          <w:rPr>
            <w:rStyle w:val="Hyperlink"/>
          </w:rPr>
          <w:t>5</w:t>
        </w:r>
      </w:hyperlink>
      <w:r w:rsidR="008076A2">
        <w:t>). There are 3 parameters to be set, as follows:</w:t>
      </w:r>
    </w:p>
    <w:p w14:paraId="083F3599" w14:textId="77777777" w:rsidR="007E4EE1" w:rsidRPr="00322696" w:rsidRDefault="007E4EE1" w:rsidP="000A0843">
      <w:pPr>
        <w:pStyle w:val="FreeFormA"/>
        <w:rPr>
          <w:sz w:val="20"/>
        </w:rPr>
      </w:pPr>
    </w:p>
    <w:p w14:paraId="791EA0BF" w14:textId="77777777" w:rsidR="0044389C" w:rsidRDefault="0044389C" w:rsidP="0044389C">
      <w:pPr>
        <w:pStyle w:val="FreeFormA"/>
        <w:numPr>
          <w:ilvl w:val="0"/>
          <w:numId w:val="9"/>
        </w:numPr>
      </w:pPr>
      <w:r>
        <w:t>Vehicle ID</w:t>
      </w:r>
    </w:p>
    <w:p w14:paraId="6B6B0912" w14:textId="2709C5A9" w:rsidR="00661F6F" w:rsidRDefault="0044389C" w:rsidP="0044389C">
      <w:pPr>
        <w:pStyle w:val="FreeFormA"/>
        <w:ind w:left="1080"/>
      </w:pPr>
      <w:r>
        <w:t>This is t</w:t>
      </w:r>
      <w:r w:rsidR="007E4EE1">
        <w:t xml:space="preserve">he name you registered with OpenVehicles.com </w:t>
      </w:r>
      <w:r w:rsidR="008076A2">
        <w:t>during</w:t>
      </w:r>
      <w:r w:rsidR="007E4EE1">
        <w:t xml:space="preserve"> pre-installation </w:t>
      </w:r>
      <w:hyperlink w:anchor="_D._Register_the_1" w:history="1">
        <w:r w:rsidR="007E4EE1" w:rsidRPr="007E4EE1">
          <w:rPr>
            <w:rStyle w:val="Hyperlink"/>
          </w:rPr>
          <w:t>Step D, on page 7</w:t>
        </w:r>
      </w:hyperlink>
      <w:r w:rsidR="00704707">
        <w:t xml:space="preserve">, and wrote down on </w:t>
      </w:r>
      <w:hyperlink w:anchor="_A._Understand_Configuration" w:history="1">
        <w:r w:rsidR="00704707" w:rsidRPr="00704707">
          <w:rPr>
            <w:rStyle w:val="Hyperlink"/>
          </w:rPr>
          <w:t>page 6</w:t>
        </w:r>
      </w:hyperlink>
      <w:r w:rsidR="00704707">
        <w:t>.</w:t>
      </w:r>
    </w:p>
    <w:p w14:paraId="67987B92" w14:textId="77777777" w:rsidR="00704707" w:rsidRDefault="00704707" w:rsidP="000A0843">
      <w:pPr>
        <w:pStyle w:val="FreeFormA"/>
      </w:pPr>
    </w:p>
    <w:p w14:paraId="395C691A" w14:textId="03D1B645" w:rsidR="0044389C" w:rsidRDefault="0044389C" w:rsidP="0044389C">
      <w:pPr>
        <w:pStyle w:val="FreeFormA"/>
        <w:numPr>
          <w:ilvl w:val="0"/>
          <w:numId w:val="9"/>
        </w:numPr>
      </w:pPr>
      <w:r>
        <w:t>Distance units</w:t>
      </w:r>
    </w:p>
    <w:p w14:paraId="77DEF693" w14:textId="342A6A8F" w:rsidR="0044389C" w:rsidRDefault="007E4EE1" w:rsidP="0044389C">
      <w:pPr>
        <w:pStyle w:val="FreeFormA"/>
        <w:ind w:left="1080"/>
      </w:pPr>
      <w:r w:rsidRPr="007E4EE1">
        <w:rPr>
          <w:rFonts w:ascii="Andale Mono" w:hAnsi="Andale Mono"/>
          <w:sz w:val="20"/>
        </w:rPr>
        <w:t>M</w:t>
      </w:r>
      <w:r w:rsidR="0044389C">
        <w:t xml:space="preserve"> to </w:t>
      </w:r>
      <w:r w:rsidR="00332ECC">
        <w:t>display ranges in</w:t>
      </w:r>
      <w:r w:rsidR="0044389C">
        <w:t xml:space="preserve"> miles (and temperature</w:t>
      </w:r>
      <w:r w:rsidR="00332ECC">
        <w:t>s</w:t>
      </w:r>
      <w:r w:rsidR="0044389C">
        <w:t xml:space="preserve"> in Fahrenheit)</w:t>
      </w:r>
    </w:p>
    <w:p w14:paraId="6AA39EF0" w14:textId="1B5706AD" w:rsidR="0044389C" w:rsidRDefault="00332ECC" w:rsidP="0044389C">
      <w:pPr>
        <w:pStyle w:val="FreeFormA"/>
        <w:ind w:left="1080"/>
        <w:rPr>
          <w:lang w:val="en-US"/>
        </w:rPr>
      </w:pPr>
      <w:r>
        <w:rPr>
          <w:rFonts w:ascii="Andale Mono" w:hAnsi="Andale Mono"/>
          <w:sz w:val="20"/>
        </w:rPr>
        <w:t>K</w:t>
      </w:r>
      <w:r w:rsidR="007E4EE1">
        <w:rPr>
          <w:rFonts w:ascii="Andale Mono" w:hAnsi="Andale Mono"/>
          <w:sz w:val="20"/>
        </w:rPr>
        <w:t xml:space="preserve"> </w:t>
      </w:r>
      <w:r w:rsidR="007E4EE1">
        <w:t xml:space="preserve">to </w:t>
      </w:r>
      <w:r>
        <w:rPr>
          <w:lang w:val="en-US"/>
        </w:rPr>
        <w:t>display ranges in</w:t>
      </w:r>
      <w:r w:rsidR="0044389C">
        <w:rPr>
          <w:lang w:val="en-US"/>
        </w:rPr>
        <w:t xml:space="preserve"> </w:t>
      </w:r>
      <w:proofErr w:type="spellStart"/>
      <w:r w:rsidR="0044389C">
        <w:rPr>
          <w:lang w:val="en-US"/>
        </w:rPr>
        <w:t>kilometres</w:t>
      </w:r>
      <w:proofErr w:type="spellEnd"/>
      <w:r w:rsidR="0044389C">
        <w:rPr>
          <w:lang w:val="en-US"/>
        </w:rPr>
        <w:t xml:space="preserve"> (and temperature</w:t>
      </w:r>
      <w:r>
        <w:rPr>
          <w:lang w:val="en-US"/>
        </w:rPr>
        <w:t>s</w:t>
      </w:r>
      <w:r w:rsidR="0044389C">
        <w:rPr>
          <w:lang w:val="en-US"/>
        </w:rPr>
        <w:t xml:space="preserve"> in Celsius)</w:t>
      </w:r>
      <w:r w:rsidR="00FE3BF3">
        <w:rPr>
          <w:lang w:val="en-US"/>
        </w:rPr>
        <w:br/>
      </w:r>
    </w:p>
    <w:p w14:paraId="62D074BF" w14:textId="74A7DE48" w:rsidR="00FE3BF3" w:rsidRDefault="00FE3BF3" w:rsidP="00FE3BF3">
      <w:pPr>
        <w:pStyle w:val="FreeFormA"/>
        <w:numPr>
          <w:ilvl w:val="0"/>
          <w:numId w:val="9"/>
        </w:numPr>
      </w:pPr>
      <w:r>
        <w:t>Notification Mechanism(s). There are 4 choices:</w:t>
      </w:r>
    </w:p>
    <w:p w14:paraId="721BB1E7" w14:textId="77777777" w:rsidR="00FE3BF3" w:rsidRDefault="00FE3BF3" w:rsidP="00FE3BF3">
      <w:pPr>
        <w:pStyle w:val="FreeFormA"/>
        <w:ind w:left="1440" w:hanging="360"/>
      </w:pPr>
      <w:r w:rsidRPr="007E4EE1">
        <w:rPr>
          <w:rFonts w:ascii="Andale Mono" w:hAnsi="Andale Mono"/>
          <w:sz w:val="20"/>
        </w:rPr>
        <w:t>SMS</w:t>
      </w:r>
      <w:r>
        <w:t xml:space="preserve"> to have the module send an SMS message to the registered phone when an     event such as charging being interrupted occurs. </w:t>
      </w:r>
    </w:p>
    <w:p w14:paraId="2B84E80D" w14:textId="77777777" w:rsidR="00FE3BF3" w:rsidRDefault="00FE3BF3" w:rsidP="00FE3BF3">
      <w:pPr>
        <w:pStyle w:val="FreeFormA"/>
        <w:ind w:left="1080"/>
      </w:pPr>
      <w:r>
        <w:rPr>
          <w:rFonts w:ascii="Andale Mono" w:hAnsi="Andale Mono"/>
          <w:sz w:val="20"/>
        </w:rPr>
        <w:t>IP</w:t>
      </w:r>
      <w:r>
        <w:t xml:space="preserve"> to have notifications received via a smartphone App.</w:t>
      </w:r>
    </w:p>
    <w:p w14:paraId="24C6FB63" w14:textId="77777777" w:rsidR="00FE3BF3" w:rsidRDefault="00FE3BF3" w:rsidP="00FE3BF3">
      <w:pPr>
        <w:pStyle w:val="FreeFormA"/>
        <w:ind w:left="1080"/>
      </w:pPr>
      <w:proofErr w:type="gramStart"/>
      <w:r w:rsidRPr="007E4EE1">
        <w:rPr>
          <w:rFonts w:ascii="Andale Mono" w:hAnsi="Andale Mono"/>
          <w:sz w:val="20"/>
        </w:rPr>
        <w:t>SMS</w:t>
      </w:r>
      <w:r>
        <w:rPr>
          <w:rFonts w:ascii="Andale Mono" w:hAnsi="Andale Mono"/>
          <w:sz w:val="20"/>
        </w:rPr>
        <w:t xml:space="preserve">IP </w:t>
      </w:r>
      <w:r>
        <w:t>to enable both SMS and smartphone App notifications.</w:t>
      </w:r>
      <w:proofErr w:type="gramEnd"/>
      <w:r>
        <w:t xml:space="preserve"> </w:t>
      </w:r>
    </w:p>
    <w:p w14:paraId="00A6D571" w14:textId="77777777" w:rsidR="00FE3BF3" w:rsidRDefault="00FE3BF3" w:rsidP="00FE3BF3">
      <w:pPr>
        <w:pStyle w:val="FreeFormA"/>
        <w:ind w:left="1080"/>
      </w:pPr>
      <w:r>
        <w:rPr>
          <w:rFonts w:ascii="Andale Mono" w:hAnsi="Andale Mono"/>
          <w:sz w:val="20"/>
        </w:rPr>
        <w:t xml:space="preserve">- </w:t>
      </w:r>
      <w:r>
        <w:t>(</w:t>
      </w:r>
      <w:proofErr w:type="gramStart"/>
      <w:r>
        <w:t>dash</w:t>
      </w:r>
      <w:proofErr w:type="gramEnd"/>
      <w:r>
        <w:t xml:space="preserve"> character) if you don’t want any notifications sent</w:t>
      </w:r>
    </w:p>
    <w:p w14:paraId="5FC97F75" w14:textId="4AE8DF6F" w:rsidR="00704707" w:rsidRDefault="00704707" w:rsidP="000A0843">
      <w:pPr>
        <w:pStyle w:val="FreeFormA"/>
      </w:pPr>
    </w:p>
    <w:p w14:paraId="06C9A470" w14:textId="7563E101" w:rsidR="00FE3BF3" w:rsidRDefault="00FE3BF3" w:rsidP="00FE3BF3">
      <w:pPr>
        <w:pStyle w:val="FreeFormA"/>
        <w:numPr>
          <w:ilvl w:val="0"/>
          <w:numId w:val="9"/>
        </w:numPr>
      </w:pPr>
      <w:r>
        <w:t>Vehicle type</w:t>
      </w:r>
      <w:r>
        <w:br/>
      </w:r>
      <w:proofErr w:type="gramStart"/>
      <w:r>
        <w:t>This</w:t>
      </w:r>
      <w:proofErr w:type="gramEnd"/>
      <w:r>
        <w:t xml:space="preserve"> is the selection of vehicle type. You should use “TR” (for Tesla Roadster)</w:t>
      </w:r>
    </w:p>
    <w:p w14:paraId="393DA6B1" w14:textId="77777777" w:rsidR="00AB12F1" w:rsidRDefault="00AB12F1" w:rsidP="000A0843">
      <w:pPr>
        <w:pStyle w:val="FreeFormA"/>
      </w:pPr>
    </w:p>
    <w:p w14:paraId="2EEC69F9" w14:textId="6C6B455C" w:rsidR="008076A2" w:rsidRDefault="009D528B" w:rsidP="000A0843">
      <w:pPr>
        <w:pStyle w:val="FreeFormA"/>
      </w:pPr>
      <w:r>
        <w:t xml:space="preserve">An example of a valid </w:t>
      </w:r>
      <w:r w:rsidR="008076A2">
        <w:t xml:space="preserve">MODULE command is: </w:t>
      </w:r>
    </w:p>
    <w:p w14:paraId="7689C5BB" w14:textId="77777777" w:rsidR="008076A2" w:rsidRDefault="008076A2" w:rsidP="008076A2">
      <w:pPr>
        <w:pStyle w:val="FreeFormA"/>
      </w:pPr>
      <w:r>
        <w:t xml:space="preserve">  </w:t>
      </w:r>
    </w:p>
    <w:p w14:paraId="55EB4EC7" w14:textId="13BBE97D" w:rsidR="008076A2" w:rsidRDefault="0031111D" w:rsidP="008076A2">
      <w:pPr>
        <w:pStyle w:val="FreeFormA"/>
        <w:rPr>
          <w:rFonts w:ascii="Andale Mono" w:hAnsi="Andale Mono"/>
          <w:i/>
          <w:sz w:val="20"/>
        </w:rPr>
      </w:pPr>
      <w:r>
        <w:rPr>
          <w:rFonts w:ascii="Andale Mono" w:hAnsi="Andale Mono"/>
          <w:sz w:val="20"/>
        </w:rPr>
        <w:t xml:space="preserve">  </w:t>
      </w:r>
      <w:r w:rsidR="008076A2">
        <w:rPr>
          <w:rFonts w:ascii="Andale Mono" w:hAnsi="Andale Mono"/>
          <w:sz w:val="20"/>
        </w:rPr>
        <w:t xml:space="preserve">MODULE </w:t>
      </w:r>
      <w:r w:rsidR="008076A2" w:rsidRPr="008076A2">
        <w:rPr>
          <w:rFonts w:ascii="Andale Mono" w:hAnsi="Andale Mono"/>
          <w:sz w:val="20"/>
        </w:rPr>
        <w:t>US1007</w:t>
      </w:r>
      <w:r w:rsidR="008076A2">
        <w:rPr>
          <w:rFonts w:ascii="Andale Mono" w:hAnsi="Andale Mono"/>
          <w:i/>
          <w:sz w:val="20"/>
        </w:rPr>
        <w:t xml:space="preserve"> </w:t>
      </w:r>
      <w:r w:rsidR="008076A2" w:rsidRPr="007E4EE1">
        <w:rPr>
          <w:rFonts w:ascii="Andale Mono" w:hAnsi="Andale Mono"/>
          <w:sz w:val="20"/>
        </w:rPr>
        <w:t>M SMS</w:t>
      </w:r>
      <w:r w:rsidR="00332ECC">
        <w:rPr>
          <w:rFonts w:ascii="Andale Mono" w:hAnsi="Andale Mono"/>
          <w:sz w:val="20"/>
        </w:rPr>
        <w:t>IP</w:t>
      </w:r>
      <w:r w:rsidR="008076A2" w:rsidRPr="007E4EE1">
        <w:rPr>
          <w:rFonts w:ascii="Andale Mono" w:hAnsi="Andale Mono"/>
          <w:sz w:val="20"/>
        </w:rPr>
        <w:t xml:space="preserve"> </w:t>
      </w:r>
      <w:r w:rsidR="00FE3BF3">
        <w:rPr>
          <w:rFonts w:ascii="Andale Mono" w:hAnsi="Andale Mono"/>
          <w:sz w:val="20"/>
        </w:rPr>
        <w:t>TR</w:t>
      </w:r>
      <w:r w:rsidR="008076A2">
        <w:rPr>
          <w:rFonts w:ascii="Andale Mono" w:hAnsi="Andale Mono"/>
          <w:i/>
          <w:sz w:val="20"/>
        </w:rPr>
        <w:t xml:space="preserve"> </w:t>
      </w:r>
    </w:p>
    <w:p w14:paraId="2F79FBA1" w14:textId="5251D17E" w:rsidR="0044389C" w:rsidRPr="0044389C" w:rsidRDefault="0044389C" w:rsidP="008076A2">
      <w:pPr>
        <w:pStyle w:val="FreeFormA"/>
      </w:pPr>
      <w:r>
        <w:t xml:space="preserve"> </w:t>
      </w:r>
    </w:p>
    <w:p w14:paraId="226B1953" w14:textId="77777777" w:rsidR="006B0298" w:rsidRDefault="006B0298" w:rsidP="006B0298">
      <w:pPr>
        <w:pStyle w:val="FreeFormA"/>
      </w:pPr>
      <w:bookmarkStart w:id="45" w:name="_10._Configuring_the"/>
      <w:bookmarkStart w:id="46" w:name="_7._Configuring_the"/>
      <w:bookmarkStart w:id="47" w:name="_Toc197824845"/>
      <w:bookmarkEnd w:id="45"/>
      <w:bookmarkEnd w:id="46"/>
      <w:r>
        <w:t>If all is well, within a few seconds the car will Text you back with:</w:t>
      </w:r>
    </w:p>
    <w:p w14:paraId="01B74BE4" w14:textId="77777777" w:rsidR="006B0298" w:rsidRDefault="006B0298" w:rsidP="006B0298">
      <w:pPr>
        <w:pStyle w:val="FreeFormA"/>
      </w:pPr>
    </w:p>
    <w:p w14:paraId="6FE708EC" w14:textId="39517584" w:rsidR="006B0298" w:rsidRDefault="0031111D" w:rsidP="006B0298">
      <w:pPr>
        <w:pStyle w:val="FreeFormA"/>
        <w:rPr>
          <w:rFonts w:ascii="Andale Mono" w:hAnsi="Andale Mono"/>
          <w:sz w:val="20"/>
        </w:rPr>
      </w:pPr>
      <w:r>
        <w:rPr>
          <w:rFonts w:ascii="Andale Mono" w:hAnsi="Andale Mono"/>
          <w:sz w:val="20"/>
        </w:rPr>
        <w:t xml:space="preserve">  </w:t>
      </w:r>
      <w:r w:rsidR="00827971">
        <w:rPr>
          <w:rFonts w:ascii="Andale Mono" w:hAnsi="Andale Mono"/>
          <w:sz w:val="20"/>
        </w:rPr>
        <w:t>P</w:t>
      </w:r>
      <w:r w:rsidR="006B0298">
        <w:rPr>
          <w:rFonts w:ascii="Andale Mono" w:hAnsi="Andale Mono"/>
          <w:sz w:val="20"/>
        </w:rPr>
        <w:t>arameters have been set.</w:t>
      </w:r>
    </w:p>
    <w:p w14:paraId="0D4E2E31" w14:textId="77777777" w:rsidR="006B0298" w:rsidRDefault="006B0298" w:rsidP="006B0298">
      <w:pPr>
        <w:pStyle w:val="FreeFormA"/>
      </w:pPr>
    </w:p>
    <w:p w14:paraId="4C2E7451" w14:textId="53E3ECC2" w:rsidR="00BD5D5E" w:rsidRDefault="00BD5D5E" w:rsidP="00BD5D5E">
      <w:pPr>
        <w:pStyle w:val="FreeFormA"/>
      </w:pPr>
      <w:r>
        <w:t>If you wa</w:t>
      </w:r>
      <w:r w:rsidR="008914A2">
        <w:t>nt to confirm what your MODULE</w:t>
      </w:r>
      <w:r>
        <w:t xml:space="preserve"> settings are, send the following query</w:t>
      </w:r>
      <w:proofErr w:type="gramStart"/>
      <w:r>
        <w:t>::</w:t>
      </w:r>
      <w:proofErr w:type="gramEnd"/>
    </w:p>
    <w:p w14:paraId="2D313187" w14:textId="77777777" w:rsidR="00BD5D5E" w:rsidRDefault="00BD5D5E" w:rsidP="00BD5D5E">
      <w:pPr>
        <w:pStyle w:val="FreeFormA"/>
      </w:pPr>
    </w:p>
    <w:p w14:paraId="5345C34F" w14:textId="609D5892" w:rsidR="00BD5D5E" w:rsidRDefault="00BD5D5E" w:rsidP="00BD5D5E">
      <w:pPr>
        <w:pStyle w:val="FreeFormA"/>
        <w:rPr>
          <w:rFonts w:ascii="Andale Mono" w:hAnsi="Andale Mono"/>
          <w:sz w:val="20"/>
        </w:rPr>
      </w:pPr>
      <w:r>
        <w:rPr>
          <w:rFonts w:ascii="Andale Mono" w:hAnsi="Andale Mono"/>
          <w:sz w:val="20"/>
        </w:rPr>
        <w:t xml:space="preserve">  MODULE?</w:t>
      </w:r>
    </w:p>
    <w:p w14:paraId="4FD84625" w14:textId="77777777" w:rsidR="00BD5D5E" w:rsidRDefault="00BD5D5E">
      <w:pPr>
        <w:suppressAutoHyphens w:val="0"/>
      </w:pPr>
    </w:p>
    <w:p w14:paraId="3707E244" w14:textId="58D6F7C6" w:rsidR="00BD5D5E" w:rsidRDefault="00BD5D5E" w:rsidP="00BD5D5E">
      <w:pPr>
        <w:pStyle w:val="FreeFormA"/>
      </w:pPr>
      <w:r>
        <w:t>The response will be similar to:</w:t>
      </w:r>
    </w:p>
    <w:p w14:paraId="663FDF23" w14:textId="03B0528B" w:rsidR="006B0298" w:rsidRDefault="006B0298">
      <w:pPr>
        <w:suppressAutoHyphens w:val="0"/>
      </w:pPr>
    </w:p>
    <w:p w14:paraId="6882FEE7" w14:textId="77777777" w:rsidR="00BD5D5E" w:rsidRDefault="00BD5D5E" w:rsidP="00BD5D5E">
      <w:pPr>
        <w:pStyle w:val="FreeFormA"/>
        <w:ind w:left="240"/>
        <w:rPr>
          <w:rFonts w:ascii="Andale Mono" w:hAnsi="Andale Mono"/>
          <w:sz w:val="20"/>
        </w:rPr>
      </w:pPr>
      <w:r>
        <w:rPr>
          <w:rFonts w:ascii="Andale Mono" w:hAnsi="Andale Mono"/>
          <w:sz w:val="20"/>
        </w:rPr>
        <w:t>Module:</w:t>
      </w:r>
      <w:r>
        <w:rPr>
          <w:rFonts w:ascii="Andale Mono" w:hAnsi="Andale Mono"/>
          <w:sz w:val="20"/>
        </w:rPr>
        <w:br/>
        <w:t xml:space="preserve"> VehicleID</w:t>
      </w:r>
      <w:proofErr w:type="gramStart"/>
      <w:r>
        <w:rPr>
          <w:rFonts w:ascii="Andale Mono" w:hAnsi="Andale Mono"/>
          <w:sz w:val="20"/>
        </w:rPr>
        <w:t>:US1007</w:t>
      </w:r>
      <w:proofErr w:type="gramEnd"/>
    </w:p>
    <w:p w14:paraId="2AF91948" w14:textId="314BB3D4" w:rsidR="00FE3BF3" w:rsidRDefault="00FE3BF3" w:rsidP="00BD5D5E">
      <w:pPr>
        <w:pStyle w:val="FreeFormA"/>
        <w:ind w:left="240"/>
        <w:rPr>
          <w:rFonts w:ascii="Andale Mono" w:hAnsi="Andale Mono"/>
          <w:sz w:val="20"/>
        </w:rPr>
      </w:pPr>
      <w:r>
        <w:rPr>
          <w:rFonts w:ascii="Andale Mono" w:hAnsi="Andale Mono"/>
          <w:sz w:val="20"/>
        </w:rPr>
        <w:t xml:space="preserve"> Vehicle </w:t>
      </w:r>
      <w:proofErr w:type="spellStart"/>
      <w:r>
        <w:rPr>
          <w:rFonts w:ascii="Andale Mono" w:hAnsi="Andale Mono"/>
          <w:sz w:val="20"/>
        </w:rPr>
        <w:t>Type</w:t>
      </w:r>
      <w:proofErr w:type="gramStart"/>
      <w:r>
        <w:rPr>
          <w:rFonts w:ascii="Andale Mono" w:hAnsi="Andale Mono"/>
          <w:sz w:val="20"/>
        </w:rPr>
        <w:t>:TR</w:t>
      </w:r>
      <w:proofErr w:type="spellEnd"/>
      <w:proofErr w:type="gramEnd"/>
    </w:p>
    <w:p w14:paraId="4EEA1C35" w14:textId="77777777" w:rsidR="00BD5D5E" w:rsidRDefault="00BD5D5E" w:rsidP="00BD5D5E">
      <w:pPr>
        <w:pStyle w:val="FreeFormA"/>
        <w:ind w:left="240"/>
        <w:rPr>
          <w:rFonts w:ascii="Andale Mono" w:hAnsi="Andale Mono"/>
          <w:sz w:val="20"/>
        </w:rPr>
      </w:pPr>
      <w:r>
        <w:rPr>
          <w:rFonts w:ascii="Andale Mono" w:hAnsi="Andale Mono"/>
          <w:sz w:val="20"/>
        </w:rPr>
        <w:t xml:space="preserve"> </w:t>
      </w:r>
      <w:proofErr w:type="spellStart"/>
      <w:r>
        <w:rPr>
          <w:rFonts w:ascii="Andale Mono" w:hAnsi="Andale Mono"/>
          <w:sz w:val="20"/>
        </w:rPr>
        <w:t>Units</w:t>
      </w:r>
      <w:proofErr w:type="gramStart"/>
      <w:r>
        <w:rPr>
          <w:rFonts w:ascii="Andale Mono" w:hAnsi="Andale Mono"/>
          <w:sz w:val="20"/>
        </w:rPr>
        <w:t>:M</w:t>
      </w:r>
      <w:proofErr w:type="spellEnd"/>
      <w:proofErr w:type="gramEnd"/>
    </w:p>
    <w:p w14:paraId="2E620648" w14:textId="37C08AF4" w:rsidR="00BD5D5E" w:rsidRDefault="00BD5D5E" w:rsidP="00BD5D5E">
      <w:pPr>
        <w:pStyle w:val="FreeFormA"/>
        <w:ind w:left="240"/>
        <w:rPr>
          <w:rFonts w:ascii="Andale Mono" w:hAnsi="Andale Mono"/>
          <w:i/>
          <w:sz w:val="20"/>
        </w:rPr>
      </w:pPr>
      <w:r>
        <w:rPr>
          <w:rFonts w:ascii="Andale Mono" w:hAnsi="Andale Mono"/>
          <w:sz w:val="20"/>
        </w:rPr>
        <w:t xml:space="preserve"> </w:t>
      </w:r>
      <w:proofErr w:type="spellStart"/>
      <w:r>
        <w:rPr>
          <w:rFonts w:ascii="Andale Mono" w:hAnsi="Andale Mono"/>
          <w:sz w:val="20"/>
        </w:rPr>
        <w:t>Notifications</w:t>
      </w:r>
      <w:proofErr w:type="gramStart"/>
      <w:r>
        <w:rPr>
          <w:rFonts w:ascii="Andale Mono" w:hAnsi="Andale Mono"/>
          <w:sz w:val="20"/>
        </w:rPr>
        <w:t>:SMSIP</w:t>
      </w:r>
      <w:proofErr w:type="spellEnd"/>
      <w:proofErr w:type="gramEnd"/>
      <w:r>
        <w:rPr>
          <w:rFonts w:ascii="Andale Mono" w:hAnsi="Andale Mono"/>
          <w:i/>
          <w:sz w:val="20"/>
        </w:rPr>
        <w:t xml:space="preserve"> </w:t>
      </w:r>
    </w:p>
    <w:p w14:paraId="1E5B4490" w14:textId="77777777" w:rsidR="00BD5D5E" w:rsidRDefault="00BD5D5E">
      <w:pPr>
        <w:suppressAutoHyphens w:val="0"/>
        <w:rPr>
          <w:rFonts w:ascii="Helvetica" w:eastAsiaTheme="majorEastAsia" w:hAnsi="Helvetica" w:cstheme="majorBidi"/>
          <w:b/>
          <w:bCs/>
          <w:szCs w:val="26"/>
        </w:rPr>
      </w:pPr>
    </w:p>
    <w:p w14:paraId="33DF492B" w14:textId="77777777" w:rsidR="00BD5D5E" w:rsidRDefault="00BD5D5E">
      <w:pPr>
        <w:suppressAutoHyphens w:val="0"/>
        <w:rPr>
          <w:rFonts w:ascii="Helvetica" w:eastAsiaTheme="majorEastAsia" w:hAnsi="Helvetica" w:cstheme="majorBidi"/>
          <w:b/>
          <w:bCs/>
          <w:szCs w:val="26"/>
        </w:rPr>
      </w:pPr>
      <w:r>
        <w:br w:type="page"/>
      </w:r>
    </w:p>
    <w:p w14:paraId="6242E150" w14:textId="35CA0780" w:rsidR="008914A2" w:rsidRPr="006F0B28" w:rsidRDefault="008914A2" w:rsidP="008914A2">
      <w:pPr>
        <w:pStyle w:val="Heading2"/>
      </w:pPr>
      <w:bookmarkStart w:id="48" w:name="_Toc219713479"/>
      <w:r>
        <w:t>9</w:t>
      </w:r>
      <w:r w:rsidRPr="006F0B28">
        <w:t>.</w:t>
      </w:r>
      <w:r>
        <w:t xml:space="preserve"> Configure the Server Connection (Needed for smartphone App usage)</w:t>
      </w:r>
      <w:bookmarkEnd w:id="48"/>
    </w:p>
    <w:p w14:paraId="3ACA9494" w14:textId="77777777" w:rsidR="008914A2" w:rsidRDefault="008914A2" w:rsidP="008914A2">
      <w:pPr>
        <w:pStyle w:val="FreeFormA"/>
      </w:pPr>
    </w:p>
    <w:p w14:paraId="20D1C17C" w14:textId="2F45872D" w:rsidR="008914A2" w:rsidRDefault="008914A2" w:rsidP="008914A2">
      <w:pPr>
        <w:pStyle w:val="FreeFormA"/>
      </w:pPr>
      <w:r>
        <w:t xml:space="preserve">If you don’t want to use a smartphone App to control </w:t>
      </w:r>
      <w:r w:rsidR="00EA5C3C">
        <w:t>the car, you can skip Steps 9-13</w:t>
      </w:r>
      <w:r>
        <w:t xml:space="preserve">, and proceed to configure Car Control, which is described in </w:t>
      </w:r>
      <w:r w:rsidR="00EA5C3C">
        <w:t>Step 14</w:t>
      </w:r>
      <w:r>
        <w:t>.</w:t>
      </w:r>
    </w:p>
    <w:p w14:paraId="4AE6F143" w14:textId="77777777" w:rsidR="008914A2" w:rsidRDefault="008914A2" w:rsidP="008914A2">
      <w:pPr>
        <w:pStyle w:val="FreeFormA"/>
      </w:pPr>
    </w:p>
    <w:p w14:paraId="18C268F1" w14:textId="77777777" w:rsidR="008914A2" w:rsidRDefault="008914A2" w:rsidP="008914A2">
      <w:pPr>
        <w:pStyle w:val="FreeFormA"/>
      </w:pPr>
      <w:r>
        <w:t xml:space="preserve">Configuring of the Server Connection is done via the SERVER Text Message command. This can be sent only from the Registered </w:t>
      </w:r>
      <w:proofErr w:type="spellStart"/>
      <w:r>
        <w:t>cellphone</w:t>
      </w:r>
      <w:proofErr w:type="spellEnd"/>
      <w:r>
        <w:t xml:space="preserve"> (see </w:t>
      </w:r>
      <w:hyperlink w:anchor="_5._Registering_your" w:history="1">
        <w:r w:rsidRPr="001527E6">
          <w:rPr>
            <w:rStyle w:val="Hyperlink"/>
          </w:rPr>
          <w:t xml:space="preserve">Step </w:t>
        </w:r>
        <w:r>
          <w:rPr>
            <w:rStyle w:val="Hyperlink"/>
          </w:rPr>
          <w:t>#</w:t>
        </w:r>
        <w:r w:rsidRPr="001527E6">
          <w:rPr>
            <w:rStyle w:val="Hyperlink"/>
          </w:rPr>
          <w:t>5</w:t>
        </w:r>
      </w:hyperlink>
      <w:r>
        <w:t>). There are 3 parameters to be set, as follows:</w:t>
      </w:r>
    </w:p>
    <w:p w14:paraId="7540919B" w14:textId="77777777" w:rsidR="008914A2" w:rsidRDefault="008914A2" w:rsidP="008914A2">
      <w:pPr>
        <w:pStyle w:val="FreeFormA"/>
        <w:ind w:left="1800"/>
      </w:pPr>
    </w:p>
    <w:p w14:paraId="491EE005" w14:textId="77777777" w:rsidR="008914A2" w:rsidRDefault="008914A2" w:rsidP="008914A2">
      <w:pPr>
        <w:pStyle w:val="FreeFormA"/>
        <w:numPr>
          <w:ilvl w:val="0"/>
          <w:numId w:val="16"/>
        </w:numPr>
      </w:pPr>
      <w:r>
        <w:t>OVMS Server IP address</w:t>
      </w:r>
    </w:p>
    <w:p w14:paraId="4084EB45" w14:textId="77777777" w:rsidR="008914A2" w:rsidRDefault="008914A2" w:rsidP="008914A2">
      <w:pPr>
        <w:pStyle w:val="FreeFormA"/>
        <w:ind w:left="1080"/>
      </w:pPr>
      <w:r>
        <w:t>This is the IP address of the OVMS server you want to use. The Tesla Motors Club has graciously agreed to provide a server free of charge to OVMS users (see</w:t>
      </w:r>
      <w:r w:rsidRPr="00C946DE">
        <w:t xml:space="preserve"> </w:t>
      </w:r>
      <w:hyperlink r:id="rId25" w:anchor="post118126" w:history="1">
        <w:r w:rsidRPr="0000741D">
          <w:rPr>
            <w:rStyle w:val="Hyperlink"/>
          </w:rPr>
          <w:t>http://www.teslamotorsclub.com/showthread.php/7705-PR-OpenVehicles-com-selects-Tesla-Motors-Club-as-technology-partner?p=118126&amp;viewfull=1#post118126</w:t>
        </w:r>
      </w:hyperlink>
      <w:r>
        <w:t xml:space="preserve">). That IP address is </w:t>
      </w:r>
      <w:r w:rsidRPr="00344531">
        <w:rPr>
          <w:b/>
        </w:rPr>
        <w:t>64.111.70.40</w:t>
      </w:r>
      <w:r>
        <w:t xml:space="preserve">. </w:t>
      </w:r>
    </w:p>
    <w:p w14:paraId="29F87B41" w14:textId="77777777" w:rsidR="008914A2" w:rsidRDefault="008914A2" w:rsidP="008914A2">
      <w:pPr>
        <w:pStyle w:val="FreeFormA"/>
        <w:ind w:left="1080"/>
      </w:pPr>
    </w:p>
    <w:p w14:paraId="3DDC0993" w14:textId="77777777" w:rsidR="008914A2" w:rsidRDefault="008914A2" w:rsidP="008914A2">
      <w:pPr>
        <w:pStyle w:val="FreeFormA"/>
        <w:ind w:left="1080"/>
      </w:pPr>
      <w:r>
        <w:t xml:space="preserve">If you wish you can use another server, in which case you’ll need to contact info@openvehicles.com for information on how to configure your own server. </w:t>
      </w:r>
    </w:p>
    <w:p w14:paraId="5C261182" w14:textId="77777777" w:rsidR="008914A2" w:rsidRDefault="008914A2" w:rsidP="008914A2">
      <w:pPr>
        <w:pStyle w:val="FreeFormA"/>
        <w:ind w:left="1080"/>
      </w:pPr>
    </w:p>
    <w:p w14:paraId="46428C89" w14:textId="3D680F77" w:rsidR="008914A2" w:rsidRDefault="008914A2" w:rsidP="008914A2">
      <w:pPr>
        <w:pStyle w:val="FreeFormA"/>
        <w:ind w:left="1080"/>
      </w:pPr>
      <w:r>
        <w:t>Note that you will need to tell your smartphone App to use the same server you specify here.</w:t>
      </w:r>
    </w:p>
    <w:p w14:paraId="02162EC7" w14:textId="77777777" w:rsidR="008914A2" w:rsidRDefault="008914A2" w:rsidP="008914A2">
      <w:pPr>
        <w:pStyle w:val="FreeFormA"/>
      </w:pPr>
    </w:p>
    <w:p w14:paraId="280D34F4" w14:textId="77777777" w:rsidR="008914A2" w:rsidRDefault="008914A2" w:rsidP="008914A2">
      <w:pPr>
        <w:pStyle w:val="FreeFormA"/>
        <w:numPr>
          <w:ilvl w:val="0"/>
          <w:numId w:val="16"/>
        </w:numPr>
      </w:pPr>
      <w:r>
        <w:t xml:space="preserve">OVMS Server Password </w:t>
      </w:r>
    </w:p>
    <w:p w14:paraId="1DB53203" w14:textId="77777777" w:rsidR="008914A2" w:rsidRDefault="008914A2" w:rsidP="008914A2">
      <w:pPr>
        <w:pStyle w:val="FreeFormA"/>
        <w:ind w:left="1080"/>
      </w:pPr>
      <w:r>
        <w:t>This should have been obtained via Pre-installation step D, and written down on Page 6.</w:t>
      </w:r>
    </w:p>
    <w:p w14:paraId="4B4C5E80" w14:textId="77777777" w:rsidR="008914A2" w:rsidRDefault="008914A2" w:rsidP="008914A2">
      <w:pPr>
        <w:pStyle w:val="FreeFormA"/>
      </w:pPr>
    </w:p>
    <w:p w14:paraId="4BD2444B" w14:textId="77777777" w:rsidR="008914A2" w:rsidRDefault="008914A2" w:rsidP="008914A2">
      <w:pPr>
        <w:pStyle w:val="FreeFormA"/>
        <w:numPr>
          <w:ilvl w:val="0"/>
          <w:numId w:val="16"/>
        </w:numPr>
      </w:pPr>
      <w:r>
        <w:t>Paranoid mode:</w:t>
      </w:r>
    </w:p>
    <w:p w14:paraId="5C92CB62" w14:textId="77777777" w:rsidR="008914A2" w:rsidRDefault="008914A2" w:rsidP="008914A2">
      <w:pPr>
        <w:pStyle w:val="FreeFormA"/>
        <w:numPr>
          <w:ilvl w:val="1"/>
          <w:numId w:val="16"/>
        </w:numPr>
      </w:pPr>
      <w:r>
        <w:t>“P” will enable this mode</w:t>
      </w:r>
    </w:p>
    <w:p w14:paraId="06915C27" w14:textId="77777777" w:rsidR="008914A2" w:rsidRDefault="008914A2" w:rsidP="008914A2">
      <w:pPr>
        <w:pStyle w:val="FreeFormA"/>
        <w:numPr>
          <w:ilvl w:val="1"/>
          <w:numId w:val="16"/>
        </w:numPr>
      </w:pPr>
      <w:r>
        <w:t xml:space="preserve">“-“ </w:t>
      </w:r>
      <w:proofErr w:type="gramStart"/>
      <w:r>
        <w:t>will</w:t>
      </w:r>
      <w:proofErr w:type="gramEnd"/>
      <w:r>
        <w:t xml:space="preserve"> disable this mode</w:t>
      </w:r>
    </w:p>
    <w:p w14:paraId="1188E6B7" w14:textId="77777777" w:rsidR="008914A2" w:rsidRDefault="008914A2" w:rsidP="008914A2">
      <w:pPr>
        <w:pStyle w:val="FreeFormA"/>
        <w:ind w:firstLine="720"/>
      </w:pPr>
    </w:p>
    <w:p w14:paraId="4C07A3D7" w14:textId="77777777" w:rsidR="008914A2" w:rsidRDefault="008914A2" w:rsidP="008914A2">
      <w:pPr>
        <w:pStyle w:val="FreeFormA"/>
        <w:ind w:left="720" w:firstLine="360"/>
      </w:pPr>
      <w:r>
        <w:t xml:space="preserve">When enabled, the server is unable to decode the messages being relaying </w:t>
      </w:r>
    </w:p>
    <w:p w14:paraId="5C255322" w14:textId="3B7A9ACB" w:rsidR="008914A2" w:rsidRDefault="008914A2" w:rsidP="008914A2">
      <w:pPr>
        <w:pStyle w:val="FreeFormA"/>
        <w:ind w:left="720" w:firstLine="360"/>
      </w:pPr>
      <w:proofErr w:type="gramStart"/>
      <w:r>
        <w:t>between</w:t>
      </w:r>
      <w:proofErr w:type="gramEnd"/>
      <w:r>
        <w:t xml:space="preserve"> the OVMS Module and your smartphone Apps.</w:t>
      </w:r>
    </w:p>
    <w:p w14:paraId="1EF32C00" w14:textId="77777777" w:rsidR="008914A2" w:rsidRDefault="008914A2" w:rsidP="008914A2">
      <w:pPr>
        <w:pStyle w:val="FreeFormA"/>
        <w:ind w:left="720" w:firstLine="720"/>
      </w:pPr>
    </w:p>
    <w:p w14:paraId="71EBBE02" w14:textId="77777777" w:rsidR="008914A2" w:rsidRDefault="008914A2" w:rsidP="008914A2">
      <w:pPr>
        <w:pStyle w:val="FreeFormA"/>
      </w:pPr>
      <w:r>
        <w:t>An example of a proper SERVER command is:</w:t>
      </w:r>
    </w:p>
    <w:p w14:paraId="7BE553E6" w14:textId="77777777" w:rsidR="008914A2" w:rsidRDefault="008914A2" w:rsidP="008914A2">
      <w:pPr>
        <w:pStyle w:val="FreeFormA"/>
      </w:pPr>
    </w:p>
    <w:p w14:paraId="27D0A474" w14:textId="77777777" w:rsidR="008914A2" w:rsidRPr="00251D4F" w:rsidRDefault="008914A2" w:rsidP="008914A2">
      <w:pPr>
        <w:pStyle w:val="FreeFormA"/>
        <w:rPr>
          <w:rFonts w:ascii="Andale Mono" w:hAnsi="Andale Mono"/>
          <w:sz w:val="20"/>
        </w:rPr>
      </w:pPr>
      <w:r>
        <w:rPr>
          <w:rFonts w:ascii="Andale Mono" w:hAnsi="Andale Mono"/>
          <w:sz w:val="20"/>
        </w:rPr>
        <w:t xml:space="preserve">  SERVER 64.111.70.40 </w:t>
      </w:r>
      <w:proofErr w:type="spellStart"/>
      <w:r>
        <w:rPr>
          <w:rFonts w:ascii="Andale Mono" w:hAnsi="Andale Mono"/>
          <w:sz w:val="20"/>
        </w:rPr>
        <w:t>MyOVMSServerPassword</w:t>
      </w:r>
      <w:proofErr w:type="spellEnd"/>
      <w:r>
        <w:rPr>
          <w:rFonts w:ascii="Andale Mono" w:hAnsi="Andale Mono"/>
          <w:sz w:val="20"/>
        </w:rPr>
        <w:t xml:space="preserve"> -</w:t>
      </w:r>
    </w:p>
    <w:p w14:paraId="0A41C066" w14:textId="77777777" w:rsidR="008914A2" w:rsidRDefault="008914A2" w:rsidP="008914A2">
      <w:pPr>
        <w:pStyle w:val="FreeFormA"/>
      </w:pPr>
    </w:p>
    <w:p w14:paraId="177EBCC2" w14:textId="77777777" w:rsidR="008914A2" w:rsidRDefault="008914A2" w:rsidP="008914A2">
      <w:pPr>
        <w:pStyle w:val="FreeFormA"/>
      </w:pPr>
      <w:r>
        <w:t>If all is well, within a few seconds the car will Text you back with:</w:t>
      </w:r>
    </w:p>
    <w:p w14:paraId="741C1EB0" w14:textId="77777777" w:rsidR="008914A2" w:rsidRDefault="008914A2" w:rsidP="008914A2">
      <w:pPr>
        <w:pStyle w:val="FreeFormA"/>
      </w:pPr>
    </w:p>
    <w:p w14:paraId="75D23953" w14:textId="77777777" w:rsidR="008914A2" w:rsidRDefault="008914A2" w:rsidP="008914A2">
      <w:pPr>
        <w:pStyle w:val="FreeFormA"/>
        <w:rPr>
          <w:rFonts w:ascii="Andale Mono" w:hAnsi="Andale Mono"/>
          <w:sz w:val="20"/>
        </w:rPr>
      </w:pPr>
      <w:r>
        <w:rPr>
          <w:rFonts w:ascii="Andale Mono" w:hAnsi="Andale Mono"/>
          <w:sz w:val="20"/>
        </w:rPr>
        <w:t xml:space="preserve">  Parameters have been set.</w:t>
      </w:r>
    </w:p>
    <w:p w14:paraId="3EF101BD" w14:textId="77777777" w:rsidR="008914A2" w:rsidRDefault="008914A2" w:rsidP="008914A2">
      <w:pPr>
        <w:pStyle w:val="FreeFormA"/>
      </w:pPr>
    </w:p>
    <w:p w14:paraId="05F72C30" w14:textId="6BD0A2F9" w:rsidR="008914A2" w:rsidRDefault="008914A2" w:rsidP="008914A2">
      <w:pPr>
        <w:pStyle w:val="FreeFormA"/>
      </w:pPr>
      <w:r>
        <w:t>If you want to confirm what your SERVER settings are, send the following query</w:t>
      </w:r>
      <w:proofErr w:type="gramStart"/>
      <w:r>
        <w:t>::</w:t>
      </w:r>
      <w:proofErr w:type="gramEnd"/>
    </w:p>
    <w:p w14:paraId="7666EFD2" w14:textId="77777777" w:rsidR="008914A2" w:rsidRDefault="008914A2" w:rsidP="008914A2">
      <w:pPr>
        <w:pStyle w:val="FreeFormA"/>
      </w:pPr>
    </w:p>
    <w:p w14:paraId="660B48F1" w14:textId="7CA01636" w:rsidR="008914A2" w:rsidRDefault="008914A2" w:rsidP="008914A2">
      <w:pPr>
        <w:pStyle w:val="FreeFormA"/>
        <w:rPr>
          <w:rFonts w:ascii="Andale Mono" w:hAnsi="Andale Mono"/>
          <w:sz w:val="20"/>
        </w:rPr>
      </w:pPr>
      <w:r>
        <w:rPr>
          <w:rFonts w:ascii="Andale Mono" w:hAnsi="Andale Mono"/>
          <w:sz w:val="20"/>
        </w:rPr>
        <w:t xml:space="preserve">  SERVER?</w:t>
      </w:r>
    </w:p>
    <w:p w14:paraId="59FA36EB" w14:textId="77777777" w:rsidR="008914A2" w:rsidRDefault="008914A2" w:rsidP="008914A2">
      <w:pPr>
        <w:suppressAutoHyphens w:val="0"/>
      </w:pPr>
    </w:p>
    <w:p w14:paraId="6F19A864" w14:textId="77777777" w:rsidR="008914A2" w:rsidRDefault="008914A2" w:rsidP="008914A2">
      <w:pPr>
        <w:pStyle w:val="FreeFormA"/>
      </w:pPr>
      <w:r>
        <w:t>The response will be similar to:</w:t>
      </w:r>
    </w:p>
    <w:p w14:paraId="465DE80F" w14:textId="77777777" w:rsidR="008914A2" w:rsidRDefault="008914A2" w:rsidP="008914A2">
      <w:pPr>
        <w:suppressAutoHyphens w:val="0"/>
      </w:pPr>
    </w:p>
    <w:p w14:paraId="1B9C584D" w14:textId="60D118AA" w:rsidR="008914A2" w:rsidRDefault="008914A2" w:rsidP="008914A2">
      <w:pPr>
        <w:pStyle w:val="FreeFormA"/>
        <w:ind w:left="240"/>
        <w:rPr>
          <w:rFonts w:ascii="Andale Mono" w:hAnsi="Andale Mono"/>
          <w:sz w:val="20"/>
        </w:rPr>
      </w:pPr>
      <w:r>
        <w:rPr>
          <w:rFonts w:ascii="Andale Mono" w:hAnsi="Andale Mono"/>
          <w:sz w:val="20"/>
        </w:rPr>
        <w:t>Server:</w:t>
      </w:r>
      <w:r>
        <w:rPr>
          <w:rFonts w:ascii="Andale Mono" w:hAnsi="Andale Mono"/>
          <w:sz w:val="20"/>
        </w:rPr>
        <w:br/>
        <w:t xml:space="preserve"> IP</w:t>
      </w:r>
      <w:proofErr w:type="gramStart"/>
      <w:r>
        <w:rPr>
          <w:rFonts w:ascii="Andale Mono" w:hAnsi="Andale Mono"/>
          <w:sz w:val="20"/>
        </w:rPr>
        <w:t>:64.111.70.40</w:t>
      </w:r>
      <w:proofErr w:type="gramEnd"/>
    </w:p>
    <w:p w14:paraId="57F43513" w14:textId="70EF2A66" w:rsidR="008914A2" w:rsidRDefault="008914A2" w:rsidP="008914A2">
      <w:pPr>
        <w:pStyle w:val="FreeFormA"/>
        <w:ind w:left="240"/>
        <w:rPr>
          <w:rFonts w:ascii="Andale Mono" w:hAnsi="Andale Mono"/>
          <w:sz w:val="20"/>
        </w:rPr>
      </w:pPr>
      <w:r>
        <w:rPr>
          <w:rFonts w:ascii="Andale Mono" w:hAnsi="Andale Mono"/>
          <w:sz w:val="20"/>
        </w:rPr>
        <w:t xml:space="preserve"> </w:t>
      </w:r>
      <w:proofErr w:type="spellStart"/>
      <w:r>
        <w:rPr>
          <w:rFonts w:ascii="Andale Mono" w:hAnsi="Andale Mono"/>
          <w:sz w:val="20"/>
        </w:rPr>
        <w:t>Password</w:t>
      </w:r>
      <w:proofErr w:type="gramStart"/>
      <w:r>
        <w:rPr>
          <w:rFonts w:ascii="Andale Mono" w:hAnsi="Andale Mono"/>
          <w:sz w:val="20"/>
        </w:rPr>
        <w:t>:MyOVMSServerPassword</w:t>
      </w:r>
      <w:proofErr w:type="spellEnd"/>
      <w:proofErr w:type="gramEnd"/>
    </w:p>
    <w:p w14:paraId="4EA4EF18" w14:textId="25A40B22" w:rsidR="008914A2" w:rsidRDefault="008914A2" w:rsidP="008914A2">
      <w:pPr>
        <w:pStyle w:val="FreeFormA"/>
        <w:ind w:left="240"/>
        <w:rPr>
          <w:rFonts w:ascii="Andale Mono" w:hAnsi="Andale Mono"/>
          <w:i/>
          <w:sz w:val="20"/>
        </w:rPr>
      </w:pPr>
      <w:r>
        <w:rPr>
          <w:rFonts w:ascii="Andale Mono" w:hAnsi="Andale Mono"/>
          <w:sz w:val="20"/>
        </w:rPr>
        <w:t xml:space="preserve"> </w:t>
      </w:r>
      <w:r w:rsidR="003A3B3E">
        <w:rPr>
          <w:rFonts w:ascii="Andale Mono" w:hAnsi="Andale Mono"/>
          <w:sz w:val="20"/>
        </w:rPr>
        <w:t>Paranoid</w:t>
      </w:r>
      <w:proofErr w:type="gramStart"/>
      <w:r>
        <w:rPr>
          <w:rFonts w:ascii="Andale Mono" w:hAnsi="Andale Mono"/>
          <w:sz w:val="20"/>
        </w:rPr>
        <w:t>:</w:t>
      </w:r>
      <w:r w:rsidR="003A3B3E">
        <w:rPr>
          <w:rFonts w:ascii="Andale Mono" w:hAnsi="Andale Mono"/>
          <w:sz w:val="20"/>
        </w:rPr>
        <w:t>-</w:t>
      </w:r>
      <w:proofErr w:type="gramEnd"/>
      <w:r>
        <w:rPr>
          <w:rFonts w:ascii="Andale Mono" w:hAnsi="Andale Mono"/>
          <w:i/>
          <w:sz w:val="20"/>
        </w:rPr>
        <w:t xml:space="preserve"> </w:t>
      </w:r>
    </w:p>
    <w:p w14:paraId="0200461E" w14:textId="6EC9AA7C" w:rsidR="00511BEE" w:rsidRPr="009E6BDB" w:rsidRDefault="008914A2" w:rsidP="00134A6A">
      <w:pPr>
        <w:pStyle w:val="Heading2"/>
        <w:rPr>
          <w:rFonts w:eastAsia="ヒラギノ角ゴ Pro W3"/>
          <w:color w:val="000000"/>
          <w:kern w:val="1"/>
          <w:szCs w:val="20"/>
          <w:lang w:val="en-GB" w:eastAsia="hi-IN" w:bidi="hi-IN"/>
        </w:rPr>
      </w:pPr>
      <w:bookmarkStart w:id="49" w:name="_Toc219713480"/>
      <w:r>
        <w:t>10</w:t>
      </w:r>
      <w:r w:rsidR="009E6BDB" w:rsidRPr="009E6BDB">
        <w:t xml:space="preserve">. </w:t>
      </w:r>
      <w:r w:rsidR="003D0E38">
        <w:t>Configure</w:t>
      </w:r>
      <w:r w:rsidR="00511BEE" w:rsidRPr="009E6BDB">
        <w:t xml:space="preserve"> the GPRS </w:t>
      </w:r>
      <w:r w:rsidR="009E6BDB" w:rsidRPr="009E6BDB">
        <w:t>Data</w:t>
      </w:r>
      <w:r w:rsidR="00511BEE" w:rsidRPr="009E6BDB">
        <w:t xml:space="preserve"> Connection</w:t>
      </w:r>
      <w:r w:rsidR="00D03840">
        <w:t xml:space="preserve"> (</w:t>
      </w:r>
      <w:r w:rsidR="006B0298">
        <w:t>Needed for smartphone App usage</w:t>
      </w:r>
      <w:r w:rsidR="00D03840">
        <w:t>)</w:t>
      </w:r>
      <w:bookmarkEnd w:id="47"/>
      <w:bookmarkEnd w:id="49"/>
    </w:p>
    <w:p w14:paraId="4DA304E9" w14:textId="77777777" w:rsidR="00511BEE" w:rsidRDefault="00511BEE" w:rsidP="000A0843">
      <w:pPr>
        <w:pStyle w:val="FreeFormA"/>
      </w:pPr>
    </w:p>
    <w:p w14:paraId="084B05A1" w14:textId="7110A609" w:rsidR="003322F5" w:rsidRDefault="003322F5" w:rsidP="003322F5">
      <w:pPr>
        <w:pStyle w:val="FreeFormA"/>
      </w:pPr>
      <w:r>
        <w:t>If you don’t want to use a smartphone App to</w:t>
      </w:r>
      <w:r w:rsidR="006B0298">
        <w:t xml:space="preserve"> control the car, you can skip Steps </w:t>
      </w:r>
      <w:r w:rsidR="00EA5C3C">
        <w:t>9-13</w:t>
      </w:r>
      <w:r w:rsidR="00ED7050">
        <w:t xml:space="preserve">, </w:t>
      </w:r>
      <w:r>
        <w:t xml:space="preserve">and proceed </w:t>
      </w:r>
      <w:r w:rsidR="008914A2">
        <w:t xml:space="preserve">to </w:t>
      </w:r>
      <w:r w:rsidR="006B0298">
        <w:t>configure</w:t>
      </w:r>
      <w:r w:rsidR="008914A2">
        <w:t xml:space="preserve"> Car C</w:t>
      </w:r>
      <w:r w:rsidR="006B0298">
        <w:t>ontrol</w:t>
      </w:r>
      <w:r w:rsidR="00ED7050">
        <w:t xml:space="preserve">, </w:t>
      </w:r>
      <w:r w:rsidR="006B0298">
        <w:t xml:space="preserve">which is </w:t>
      </w:r>
      <w:r w:rsidR="00ED7050">
        <w:t xml:space="preserve">described in </w:t>
      </w:r>
      <w:r w:rsidR="00ED7050" w:rsidRPr="00EA5C3C">
        <w:t>Step 1</w:t>
      </w:r>
      <w:r w:rsidR="00EA5C3C">
        <w:t>4</w:t>
      </w:r>
      <w:r w:rsidR="00ED7050">
        <w:t>.</w:t>
      </w:r>
    </w:p>
    <w:p w14:paraId="49F3A073" w14:textId="77777777" w:rsidR="00EB6C43" w:rsidRDefault="00EB6C43" w:rsidP="00EB6C43">
      <w:pPr>
        <w:pStyle w:val="FreeFormA"/>
      </w:pPr>
    </w:p>
    <w:p w14:paraId="225F34B8" w14:textId="77777777" w:rsidR="00EB6C43" w:rsidRPr="003E62E6" w:rsidRDefault="00EB6C43" w:rsidP="00EB6C43">
      <w:pPr>
        <w:pStyle w:val="FreeFormA"/>
        <w:tabs>
          <w:tab w:val="left" w:pos="1414"/>
        </w:tabs>
        <w:ind w:left="1427"/>
        <w:rPr>
          <w:b/>
          <w:bCs/>
        </w:rPr>
      </w:pPr>
      <w:r>
        <w:rPr>
          <w:noProof/>
          <w:lang w:val="en-US" w:eastAsia="en-US" w:bidi="ar-SA"/>
        </w:rPr>
        <w:drawing>
          <wp:anchor distT="0" distB="0" distL="0" distR="0" simplePos="0" relativeHeight="251682304" behindDoc="1" locked="0" layoutInCell="1" allowOverlap="1" wp14:anchorId="08C0553F" wp14:editId="5592F540">
            <wp:simplePos x="0" y="0"/>
            <wp:positionH relativeFrom="column">
              <wp:posOffset>0</wp:posOffset>
            </wp:positionH>
            <wp:positionV relativeFrom="paragraph">
              <wp:posOffset>19050</wp:posOffset>
            </wp:positionV>
            <wp:extent cx="862965" cy="861695"/>
            <wp:effectExtent l="0" t="0" r="635" b="1905"/>
            <wp:wrapNone/>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862965"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rPr>
        <w:tab/>
        <w:t>Warning!</w:t>
      </w:r>
    </w:p>
    <w:p w14:paraId="01D78E44" w14:textId="17E3D056" w:rsidR="00EB6C43" w:rsidRPr="008914A2" w:rsidRDefault="00EB6C43" w:rsidP="008914A2">
      <w:pPr>
        <w:pStyle w:val="FreeFormA"/>
        <w:tabs>
          <w:tab w:val="left" w:pos="1414"/>
        </w:tabs>
        <w:ind w:left="1427"/>
        <w:rPr>
          <w:i/>
          <w:iCs/>
        </w:rPr>
      </w:pPr>
      <w:r>
        <w:rPr>
          <w:i/>
          <w:iCs/>
        </w:rPr>
        <w:t xml:space="preserve">You should only enable GPRS data mode after you have registered your vehicle on an OVMS server (see </w:t>
      </w:r>
      <w:hyperlink w:anchor="_D._Register_the" w:history="1">
        <w:r w:rsidRPr="00673885">
          <w:rPr>
            <w:rStyle w:val="Hyperlink"/>
            <w:i/>
            <w:iCs/>
          </w:rPr>
          <w:t>Pre-Installation Step D</w:t>
        </w:r>
      </w:hyperlink>
      <w:r>
        <w:rPr>
          <w:i/>
          <w:iCs/>
        </w:rPr>
        <w:t>). Once enabled, you should ensure that the module correctly connects to the server. Do not leave GPRS enabled without a correct server registration, or high data charges may result from the module's repeated failed attempts to connect to the server.</w:t>
      </w:r>
    </w:p>
    <w:p w14:paraId="45797D67" w14:textId="77777777" w:rsidR="00EB6C43" w:rsidRDefault="00EB6C43" w:rsidP="000A0843">
      <w:pPr>
        <w:pStyle w:val="FreeFormA"/>
      </w:pPr>
    </w:p>
    <w:p w14:paraId="06FE7F08" w14:textId="355D1CDC" w:rsidR="00251D4F" w:rsidRDefault="00ED7050" w:rsidP="000A0843">
      <w:pPr>
        <w:pStyle w:val="FreeFormA"/>
      </w:pPr>
      <w:r>
        <w:t>Configuring of the GPRS Data C</w:t>
      </w:r>
      <w:r w:rsidR="00511BEE">
        <w:t xml:space="preserve">onnection is done via the </w:t>
      </w:r>
      <w:r>
        <w:t>GPRS</w:t>
      </w:r>
      <w:r w:rsidR="00511BEE">
        <w:t xml:space="preserve"> Text Message command. This </w:t>
      </w:r>
      <w:r w:rsidR="006F0B28">
        <w:t>can</w:t>
      </w:r>
      <w:r w:rsidR="00511BEE">
        <w:t xml:space="preserve"> be </w:t>
      </w:r>
      <w:r w:rsidR="003322F5">
        <w:t>sent</w:t>
      </w:r>
      <w:r w:rsidR="00511BEE">
        <w:t xml:space="preserve"> </w:t>
      </w:r>
      <w:r w:rsidR="006F0B28">
        <w:t>only f</w:t>
      </w:r>
      <w:r w:rsidR="00511BEE">
        <w:t xml:space="preserve">rom the Registered </w:t>
      </w:r>
      <w:proofErr w:type="spellStart"/>
      <w:r w:rsidR="00511BEE">
        <w:t>cellphone</w:t>
      </w:r>
      <w:proofErr w:type="spellEnd"/>
      <w:r w:rsidR="003322F5">
        <w:t xml:space="preserve"> (see </w:t>
      </w:r>
      <w:hyperlink w:anchor="_5._Registering_your" w:history="1">
        <w:r w:rsidR="001527E6" w:rsidRPr="001527E6">
          <w:rPr>
            <w:rStyle w:val="Hyperlink"/>
          </w:rPr>
          <w:t xml:space="preserve">Step </w:t>
        </w:r>
        <w:r w:rsidR="00673885">
          <w:rPr>
            <w:rStyle w:val="Hyperlink"/>
          </w:rPr>
          <w:t>#</w:t>
        </w:r>
        <w:r w:rsidR="001527E6" w:rsidRPr="001527E6">
          <w:rPr>
            <w:rStyle w:val="Hyperlink"/>
          </w:rPr>
          <w:t>5</w:t>
        </w:r>
      </w:hyperlink>
      <w:r w:rsidR="003322F5">
        <w:t>)</w:t>
      </w:r>
      <w:r w:rsidR="00511BEE">
        <w:t>.</w:t>
      </w:r>
      <w:r w:rsidR="00251D4F">
        <w:t xml:space="preserve"> There are </w:t>
      </w:r>
      <w:r w:rsidR="008076A2">
        <w:t>3</w:t>
      </w:r>
      <w:r w:rsidR="00251D4F">
        <w:t xml:space="preserve"> p</w:t>
      </w:r>
      <w:r w:rsidR="00EA5C3C">
        <w:t>arameters to be set, all of which should have gotten this information from your cellular provider, and written it down on Page 6.</w:t>
      </w:r>
    </w:p>
    <w:p w14:paraId="0D4B65A1" w14:textId="08481A3A" w:rsidR="00251D4F" w:rsidRPr="00344531" w:rsidRDefault="00251D4F" w:rsidP="00344531">
      <w:pPr>
        <w:suppressAutoHyphens w:val="0"/>
        <w:rPr>
          <w:rFonts w:ascii="Helvetica" w:eastAsia="ヒラギノ角ゴ Pro W3" w:hAnsi="Helvetica"/>
          <w:color w:val="000000"/>
          <w:kern w:val="1"/>
          <w:szCs w:val="20"/>
          <w:lang w:val="en-GB" w:eastAsia="hi-IN" w:bidi="hi-IN"/>
        </w:rPr>
      </w:pPr>
    </w:p>
    <w:p w14:paraId="3812F1E0" w14:textId="1B0DC523" w:rsidR="00C946DE" w:rsidRDefault="00C946DE" w:rsidP="00EA5C3C">
      <w:pPr>
        <w:pStyle w:val="FreeFormA"/>
        <w:numPr>
          <w:ilvl w:val="0"/>
          <w:numId w:val="15"/>
        </w:numPr>
        <w:ind w:left="720"/>
      </w:pPr>
      <w:r>
        <w:t>Cellular Network APN</w:t>
      </w:r>
    </w:p>
    <w:p w14:paraId="3856B679" w14:textId="3E2A69B2" w:rsidR="009E6BDB" w:rsidRDefault="00C946DE" w:rsidP="00EA5C3C">
      <w:pPr>
        <w:pStyle w:val="FreeFormA"/>
        <w:ind w:left="720"/>
      </w:pPr>
      <w:r>
        <w:t>For AT&amp;T in the US, the correct value is “WAP.CINGULAR”. Problems here are the biggest cause of issues with getting data access properly configured.</w:t>
      </w:r>
    </w:p>
    <w:p w14:paraId="05C1D217" w14:textId="77777777" w:rsidR="001527E6" w:rsidRDefault="001527E6" w:rsidP="00EA5C3C">
      <w:pPr>
        <w:pStyle w:val="FreeFormA"/>
        <w:ind w:left="720"/>
      </w:pPr>
    </w:p>
    <w:p w14:paraId="14C0996E" w14:textId="0ED60DB3" w:rsidR="00C946DE" w:rsidRDefault="00C946DE" w:rsidP="00EA5C3C">
      <w:pPr>
        <w:pStyle w:val="FreeFormA"/>
        <w:numPr>
          <w:ilvl w:val="0"/>
          <w:numId w:val="15"/>
        </w:numPr>
        <w:ind w:left="720"/>
      </w:pPr>
      <w:r>
        <w:t>Cellular Network Username</w:t>
      </w:r>
    </w:p>
    <w:p w14:paraId="52C1E877" w14:textId="373E1959" w:rsidR="003322F5" w:rsidRDefault="00C946DE" w:rsidP="00EA5C3C">
      <w:pPr>
        <w:pStyle w:val="FreeFormA"/>
        <w:ind w:left="720"/>
      </w:pPr>
      <w:r>
        <w:t xml:space="preserve">For AT&amp;T in the US you can often leave this field </w:t>
      </w:r>
      <w:r w:rsidR="00EA5C3C">
        <w:t xml:space="preserve">blank, which is done via a dash </w:t>
      </w:r>
      <w:r>
        <w:t>“-“.</w:t>
      </w:r>
    </w:p>
    <w:p w14:paraId="77A56FD4" w14:textId="77777777" w:rsidR="001527E6" w:rsidRDefault="001527E6" w:rsidP="00EA5C3C">
      <w:pPr>
        <w:pStyle w:val="FreeFormA"/>
        <w:ind w:left="720"/>
      </w:pPr>
    </w:p>
    <w:p w14:paraId="124419B5" w14:textId="77777777" w:rsidR="00C946DE" w:rsidRDefault="00C946DE" w:rsidP="00EA5C3C">
      <w:pPr>
        <w:pStyle w:val="FreeFormA"/>
        <w:numPr>
          <w:ilvl w:val="0"/>
          <w:numId w:val="15"/>
        </w:numPr>
        <w:ind w:left="720"/>
      </w:pPr>
      <w:r>
        <w:t>Cellular Network Password</w:t>
      </w:r>
    </w:p>
    <w:p w14:paraId="2A722713" w14:textId="4C1DFBBB" w:rsidR="00C946DE" w:rsidRDefault="00C946DE" w:rsidP="00EA5C3C">
      <w:pPr>
        <w:pStyle w:val="FreeFormA"/>
        <w:ind w:left="720"/>
      </w:pPr>
      <w:r>
        <w:t>For AT&amp;T in the US you can often leave this field blank, which is done via a dash “-“.</w:t>
      </w:r>
    </w:p>
    <w:p w14:paraId="377FDE57" w14:textId="77777777" w:rsidR="006B0298" w:rsidRDefault="006B0298" w:rsidP="00344531">
      <w:pPr>
        <w:pStyle w:val="FreeFormA"/>
        <w:ind w:left="1080"/>
      </w:pPr>
    </w:p>
    <w:p w14:paraId="410A0069" w14:textId="6155AFA5" w:rsidR="001D0FF1" w:rsidRDefault="001D0FF1" w:rsidP="001D0FF1">
      <w:pPr>
        <w:pStyle w:val="FreeFormA"/>
      </w:pPr>
      <w:r>
        <w:t>An example of a proper GPRS command (this one is specifically for AT&amp;T in the US) is:</w:t>
      </w:r>
    </w:p>
    <w:p w14:paraId="37BE886C" w14:textId="77777777" w:rsidR="001D0FF1" w:rsidRPr="00EA5C3C" w:rsidRDefault="001D0FF1" w:rsidP="001D0FF1">
      <w:pPr>
        <w:pStyle w:val="FreeFormA"/>
        <w:rPr>
          <w:sz w:val="20"/>
        </w:rPr>
      </w:pPr>
    </w:p>
    <w:p w14:paraId="5A90588C" w14:textId="4733D76D" w:rsidR="006B0298" w:rsidRPr="006B0298" w:rsidRDefault="0031111D" w:rsidP="006B0298">
      <w:pPr>
        <w:pStyle w:val="FreeFormA"/>
        <w:rPr>
          <w:rFonts w:ascii="Andale Mono" w:hAnsi="Andale Mono"/>
          <w:sz w:val="20"/>
        </w:rPr>
      </w:pPr>
      <w:r>
        <w:rPr>
          <w:rFonts w:ascii="Andale Mono" w:hAnsi="Andale Mono"/>
          <w:sz w:val="20"/>
        </w:rPr>
        <w:t xml:space="preserve">  </w:t>
      </w:r>
      <w:r w:rsidR="001D0FF1">
        <w:rPr>
          <w:rFonts w:ascii="Andale Mono" w:hAnsi="Andale Mono"/>
          <w:sz w:val="20"/>
        </w:rPr>
        <w:t>GPRS WAP.CINGULAR - -</w:t>
      </w:r>
    </w:p>
    <w:p w14:paraId="6EA1DEAE" w14:textId="77777777" w:rsidR="006B0298" w:rsidRDefault="006B0298" w:rsidP="006B0298">
      <w:pPr>
        <w:suppressAutoHyphens w:val="0"/>
        <w:rPr>
          <w:rFonts w:ascii="Helvetica" w:eastAsiaTheme="majorEastAsia" w:hAnsi="Helvetica" w:cstheme="majorBidi"/>
          <w:b/>
          <w:bCs/>
          <w:szCs w:val="26"/>
        </w:rPr>
      </w:pPr>
    </w:p>
    <w:p w14:paraId="7404C61D" w14:textId="77777777" w:rsidR="006B0298" w:rsidRDefault="006B0298" w:rsidP="006B0298">
      <w:pPr>
        <w:pStyle w:val="FreeFormA"/>
      </w:pPr>
      <w:r>
        <w:t>If all is well, within a few seconds the car will Text you back with:</w:t>
      </w:r>
    </w:p>
    <w:p w14:paraId="76313880" w14:textId="77777777" w:rsidR="006B0298" w:rsidRDefault="006B0298" w:rsidP="006B0298">
      <w:pPr>
        <w:pStyle w:val="FreeFormA"/>
      </w:pPr>
    </w:p>
    <w:p w14:paraId="3B602F56" w14:textId="5C2751F8" w:rsidR="006B0298" w:rsidRPr="008914A2" w:rsidRDefault="0031111D" w:rsidP="008914A2">
      <w:pPr>
        <w:pStyle w:val="FreeFormA"/>
        <w:rPr>
          <w:rFonts w:ascii="Andale Mono" w:hAnsi="Andale Mono"/>
          <w:sz w:val="20"/>
        </w:rPr>
      </w:pPr>
      <w:r>
        <w:rPr>
          <w:rFonts w:ascii="Andale Mono" w:hAnsi="Andale Mono"/>
          <w:sz w:val="20"/>
        </w:rPr>
        <w:t xml:space="preserve">  P</w:t>
      </w:r>
      <w:r w:rsidR="006B0298">
        <w:rPr>
          <w:rFonts w:ascii="Andale Mono" w:hAnsi="Andale Mono"/>
          <w:sz w:val="20"/>
        </w:rPr>
        <w:t>arameters have been set.</w:t>
      </w:r>
    </w:p>
    <w:p w14:paraId="5ABE7DC3" w14:textId="77777777" w:rsidR="00F1686B" w:rsidRDefault="00F1686B">
      <w:pPr>
        <w:suppressAutoHyphens w:val="0"/>
      </w:pPr>
    </w:p>
    <w:p w14:paraId="58EB86C4" w14:textId="530D1DE6" w:rsidR="00F1686B" w:rsidRDefault="00F1686B" w:rsidP="00F1686B">
      <w:pPr>
        <w:pStyle w:val="FreeFormA"/>
      </w:pPr>
      <w:r>
        <w:t>If you want to confirm what your GPRS settings</w:t>
      </w:r>
      <w:r w:rsidR="00EA5C3C">
        <w:t xml:space="preserve"> are, send the following query:</w:t>
      </w:r>
    </w:p>
    <w:p w14:paraId="5E9E00BE" w14:textId="77777777" w:rsidR="00F1686B" w:rsidRPr="00EA5C3C" w:rsidRDefault="00F1686B" w:rsidP="00F1686B">
      <w:pPr>
        <w:pStyle w:val="FreeFormA"/>
        <w:rPr>
          <w:sz w:val="20"/>
        </w:rPr>
      </w:pPr>
    </w:p>
    <w:p w14:paraId="6E8F564F" w14:textId="7A88ECA2" w:rsidR="00F1686B" w:rsidRDefault="00F1686B" w:rsidP="00F1686B">
      <w:pPr>
        <w:pStyle w:val="FreeFormA"/>
        <w:rPr>
          <w:rFonts w:ascii="Andale Mono" w:hAnsi="Andale Mono"/>
          <w:sz w:val="20"/>
        </w:rPr>
      </w:pPr>
      <w:r>
        <w:rPr>
          <w:rFonts w:ascii="Andale Mono" w:hAnsi="Andale Mono"/>
          <w:sz w:val="20"/>
        </w:rPr>
        <w:t xml:space="preserve">  GPRS?</w:t>
      </w:r>
    </w:p>
    <w:p w14:paraId="0BEEF403" w14:textId="77777777" w:rsidR="00F1686B" w:rsidRDefault="00F1686B" w:rsidP="00F1686B">
      <w:pPr>
        <w:suppressAutoHyphens w:val="0"/>
      </w:pPr>
    </w:p>
    <w:p w14:paraId="6913CC5D" w14:textId="77777777" w:rsidR="00F1686B" w:rsidRDefault="00F1686B" w:rsidP="00F1686B">
      <w:pPr>
        <w:pStyle w:val="FreeFormA"/>
      </w:pPr>
      <w:r>
        <w:t>The response will be similar to:</w:t>
      </w:r>
    </w:p>
    <w:p w14:paraId="3793EB3F" w14:textId="77777777" w:rsidR="00F1686B" w:rsidRPr="00EA5C3C" w:rsidRDefault="00F1686B" w:rsidP="00F1686B">
      <w:pPr>
        <w:suppressAutoHyphens w:val="0"/>
        <w:rPr>
          <w:sz w:val="20"/>
          <w:szCs w:val="20"/>
        </w:rPr>
      </w:pPr>
    </w:p>
    <w:p w14:paraId="40B49319" w14:textId="0FDDF6AF" w:rsidR="00F1686B" w:rsidRDefault="00EA5C3C" w:rsidP="00F1686B">
      <w:pPr>
        <w:pStyle w:val="FreeFormA"/>
        <w:ind w:left="240"/>
        <w:rPr>
          <w:rFonts w:ascii="Andale Mono" w:hAnsi="Andale Mono"/>
          <w:sz w:val="20"/>
        </w:rPr>
      </w:pPr>
      <w:r>
        <w:rPr>
          <w:rFonts w:ascii="Andale Mono" w:hAnsi="Andale Mono"/>
          <w:sz w:val="20"/>
        </w:rPr>
        <w:t>GPRS</w:t>
      </w:r>
      <w:r w:rsidR="00F1686B">
        <w:rPr>
          <w:rFonts w:ascii="Andale Mono" w:hAnsi="Andale Mono"/>
          <w:sz w:val="20"/>
        </w:rPr>
        <w:t>:</w:t>
      </w:r>
      <w:r w:rsidR="00F1686B">
        <w:rPr>
          <w:rFonts w:ascii="Andale Mono" w:hAnsi="Andale Mono"/>
          <w:sz w:val="20"/>
        </w:rPr>
        <w:br/>
        <w:t xml:space="preserve"> </w:t>
      </w:r>
      <w:r>
        <w:rPr>
          <w:rFonts w:ascii="Andale Mono" w:hAnsi="Andale Mono"/>
          <w:sz w:val="20"/>
        </w:rPr>
        <w:t>APN</w:t>
      </w:r>
      <w:proofErr w:type="gramStart"/>
      <w:r w:rsidR="00F1686B">
        <w:rPr>
          <w:rFonts w:ascii="Andale Mono" w:hAnsi="Andale Mono"/>
          <w:sz w:val="20"/>
        </w:rPr>
        <w:t>:</w:t>
      </w:r>
      <w:r>
        <w:rPr>
          <w:rFonts w:ascii="Andale Mono" w:hAnsi="Andale Mono"/>
          <w:sz w:val="20"/>
        </w:rPr>
        <w:t>WAP.CINGULAR</w:t>
      </w:r>
      <w:proofErr w:type="gramEnd"/>
    </w:p>
    <w:p w14:paraId="40CCE79B" w14:textId="514D5517" w:rsidR="00EA5C3C" w:rsidRDefault="00EA5C3C" w:rsidP="00F1686B">
      <w:pPr>
        <w:pStyle w:val="FreeFormA"/>
        <w:ind w:left="240"/>
        <w:rPr>
          <w:rFonts w:ascii="Andale Mono" w:hAnsi="Andale Mono"/>
          <w:sz w:val="20"/>
        </w:rPr>
      </w:pPr>
      <w:r>
        <w:rPr>
          <w:rFonts w:ascii="Andale Mono" w:hAnsi="Andale Mono"/>
          <w:sz w:val="20"/>
        </w:rPr>
        <w:t xml:space="preserve"> User:</w:t>
      </w:r>
    </w:p>
    <w:p w14:paraId="6A7BFD4C" w14:textId="1EC63211" w:rsidR="00F1686B" w:rsidRDefault="00F1686B" w:rsidP="00F1686B">
      <w:pPr>
        <w:pStyle w:val="FreeFormA"/>
        <w:ind w:left="240"/>
        <w:rPr>
          <w:rFonts w:ascii="Andale Mono" w:hAnsi="Andale Mono"/>
          <w:sz w:val="20"/>
        </w:rPr>
      </w:pPr>
      <w:r>
        <w:rPr>
          <w:rFonts w:ascii="Andale Mono" w:hAnsi="Andale Mono"/>
          <w:sz w:val="20"/>
        </w:rPr>
        <w:t xml:space="preserve"> Password:</w:t>
      </w:r>
    </w:p>
    <w:p w14:paraId="1A650182" w14:textId="77777777" w:rsidR="00EA5C3C" w:rsidRDefault="00F1686B" w:rsidP="00F1686B">
      <w:pPr>
        <w:pStyle w:val="FreeFormA"/>
        <w:ind w:left="240"/>
        <w:rPr>
          <w:rFonts w:ascii="Andale Mono" w:hAnsi="Andale Mono"/>
          <w:sz w:val="20"/>
        </w:rPr>
      </w:pPr>
      <w:r>
        <w:rPr>
          <w:rFonts w:ascii="Andale Mono" w:hAnsi="Andale Mono"/>
          <w:sz w:val="20"/>
        </w:rPr>
        <w:t xml:space="preserve"> </w:t>
      </w:r>
      <w:r w:rsidR="00EA5C3C">
        <w:rPr>
          <w:rFonts w:ascii="Andale Mono" w:hAnsi="Andale Mono"/>
          <w:sz w:val="20"/>
        </w:rPr>
        <w:t>GPRS</w:t>
      </w:r>
      <w:r>
        <w:rPr>
          <w:rFonts w:ascii="Andale Mono" w:hAnsi="Andale Mono"/>
          <w:sz w:val="20"/>
        </w:rPr>
        <w:t>:</w:t>
      </w:r>
      <w:r w:rsidR="00EA5C3C">
        <w:rPr>
          <w:rFonts w:ascii="Andale Mono" w:hAnsi="Andale Mono"/>
          <w:sz w:val="20"/>
        </w:rPr>
        <w:t>OK</w:t>
      </w:r>
    </w:p>
    <w:p w14:paraId="31B136EF" w14:textId="46DE1851" w:rsidR="00F1686B" w:rsidRDefault="00EA5C3C" w:rsidP="00F1686B">
      <w:pPr>
        <w:pStyle w:val="FreeFormA"/>
        <w:ind w:left="240"/>
        <w:rPr>
          <w:rFonts w:ascii="Andale Mono" w:hAnsi="Andale Mono"/>
          <w:i/>
          <w:sz w:val="20"/>
        </w:rPr>
      </w:pPr>
      <w:r>
        <w:rPr>
          <w:rFonts w:ascii="Andale Mono" w:hAnsi="Andale Mono"/>
          <w:sz w:val="20"/>
        </w:rPr>
        <w:t xml:space="preserve"> Server: Connected OK</w:t>
      </w:r>
      <w:r w:rsidR="00F1686B">
        <w:rPr>
          <w:rFonts w:ascii="Andale Mono" w:hAnsi="Andale Mono"/>
          <w:i/>
          <w:sz w:val="20"/>
        </w:rPr>
        <w:t xml:space="preserve"> </w:t>
      </w:r>
    </w:p>
    <w:p w14:paraId="63434676" w14:textId="77777777" w:rsidR="00EA5C3C" w:rsidRDefault="00EA5C3C">
      <w:pPr>
        <w:suppressAutoHyphens w:val="0"/>
      </w:pPr>
    </w:p>
    <w:p w14:paraId="20E752A5" w14:textId="77777777" w:rsidR="00EA5C3C" w:rsidRDefault="00EA5C3C">
      <w:pPr>
        <w:suppressAutoHyphens w:val="0"/>
        <w:rPr>
          <w:rFonts w:ascii="Helvetica" w:eastAsiaTheme="majorEastAsia" w:hAnsi="Helvetica" w:cstheme="majorBidi"/>
          <w:b/>
          <w:bCs/>
          <w:szCs w:val="26"/>
        </w:rPr>
      </w:pPr>
      <w:r>
        <w:br w:type="page"/>
      </w:r>
    </w:p>
    <w:p w14:paraId="2D1224CD" w14:textId="6941EB28" w:rsidR="00EA5C3C" w:rsidRDefault="00EA5C3C" w:rsidP="00EA5C3C">
      <w:pPr>
        <w:pStyle w:val="Heading2"/>
      </w:pPr>
      <w:bookmarkStart w:id="50" w:name="_11._Troubleshooting_the"/>
      <w:bookmarkStart w:id="51" w:name="_Toc219713481"/>
      <w:bookmarkEnd w:id="50"/>
      <w:r>
        <w:t>11</w:t>
      </w:r>
      <w:r w:rsidRPr="006F0B28">
        <w:t xml:space="preserve">. </w:t>
      </w:r>
      <w:r>
        <w:t>Troubleshooting the Module to Server Connection</w:t>
      </w:r>
      <w:bookmarkEnd w:id="51"/>
    </w:p>
    <w:p w14:paraId="655A5A1B" w14:textId="77777777" w:rsidR="00EA5C3C" w:rsidRDefault="00EA5C3C" w:rsidP="00EA5C3C"/>
    <w:p w14:paraId="563FB9AA" w14:textId="772FDC57" w:rsidR="00EA5C3C" w:rsidRDefault="00EA5C3C" w:rsidP="00EA5C3C">
      <w:r>
        <w:t xml:space="preserve">The GPRS? </w:t>
      </w:r>
      <w:proofErr w:type="gramStart"/>
      <w:r>
        <w:t>query</w:t>
      </w:r>
      <w:proofErr w:type="gramEnd"/>
      <w:r>
        <w:t xml:space="preserve"> is the first step </w:t>
      </w:r>
      <w:r w:rsidR="00C53944">
        <w:t>to make in</w:t>
      </w:r>
      <w:r>
        <w:t xml:space="preserve"> diagnosing connection problems. This is </w:t>
      </w:r>
      <w:r w:rsidR="00C53944">
        <w:t>the response</w:t>
      </w:r>
      <w:r>
        <w:t xml:space="preserve"> you’re looking for:</w:t>
      </w:r>
    </w:p>
    <w:p w14:paraId="39B6D030" w14:textId="77777777" w:rsidR="00EA5C3C" w:rsidRDefault="00EA5C3C" w:rsidP="00EA5C3C">
      <w:pPr>
        <w:pStyle w:val="FreeFormA"/>
        <w:rPr>
          <w:rFonts w:ascii="Andale Mono" w:hAnsi="Andale Mono"/>
          <w:sz w:val="20"/>
        </w:rPr>
      </w:pPr>
    </w:p>
    <w:p w14:paraId="3264F228" w14:textId="77777777" w:rsidR="00EA5C3C" w:rsidRDefault="00EA5C3C" w:rsidP="00EA5C3C">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t>
      </w:r>
      <w:proofErr w:type="gramStart"/>
      <w:r>
        <w:rPr>
          <w:rFonts w:ascii="Andale Mono" w:hAnsi="Andale Mono"/>
          <w:sz w:val="20"/>
        </w:rPr>
        <w:t>:WAP.CINGULAR</w:t>
      </w:r>
      <w:proofErr w:type="gramEnd"/>
    </w:p>
    <w:p w14:paraId="65AAAD77" w14:textId="77777777" w:rsidR="00EA5C3C" w:rsidRDefault="00EA5C3C" w:rsidP="00EA5C3C">
      <w:pPr>
        <w:pStyle w:val="FreeFormA"/>
        <w:ind w:left="240"/>
        <w:rPr>
          <w:rFonts w:ascii="Andale Mono" w:hAnsi="Andale Mono"/>
          <w:sz w:val="20"/>
        </w:rPr>
      </w:pPr>
      <w:r>
        <w:rPr>
          <w:rFonts w:ascii="Andale Mono" w:hAnsi="Andale Mono"/>
          <w:sz w:val="20"/>
        </w:rPr>
        <w:t xml:space="preserve"> User:</w:t>
      </w:r>
    </w:p>
    <w:p w14:paraId="5FCD8C44" w14:textId="77777777" w:rsidR="00EA5C3C" w:rsidRDefault="00EA5C3C" w:rsidP="00EA5C3C">
      <w:pPr>
        <w:pStyle w:val="FreeFormA"/>
        <w:ind w:left="240"/>
        <w:rPr>
          <w:rFonts w:ascii="Andale Mono" w:hAnsi="Andale Mono"/>
          <w:sz w:val="20"/>
        </w:rPr>
      </w:pPr>
      <w:r>
        <w:rPr>
          <w:rFonts w:ascii="Andale Mono" w:hAnsi="Andale Mono"/>
          <w:sz w:val="20"/>
        </w:rPr>
        <w:t xml:space="preserve"> Password:</w:t>
      </w:r>
    </w:p>
    <w:p w14:paraId="6B8AE4F7" w14:textId="77777777" w:rsidR="00EA5C3C" w:rsidRDefault="00EA5C3C" w:rsidP="00EA5C3C">
      <w:pPr>
        <w:pStyle w:val="FreeFormA"/>
        <w:ind w:left="240"/>
        <w:rPr>
          <w:rFonts w:ascii="Andale Mono" w:hAnsi="Andale Mono"/>
          <w:sz w:val="20"/>
        </w:rPr>
      </w:pPr>
      <w:r>
        <w:rPr>
          <w:rFonts w:ascii="Andale Mono" w:hAnsi="Andale Mono"/>
          <w:sz w:val="20"/>
        </w:rPr>
        <w:t xml:space="preserve"> GPRS:OK</w:t>
      </w:r>
    </w:p>
    <w:p w14:paraId="4A7ED6E2" w14:textId="77777777" w:rsidR="00EA5C3C" w:rsidRDefault="00EA5C3C" w:rsidP="00EA5C3C">
      <w:pPr>
        <w:pStyle w:val="FreeFormA"/>
        <w:ind w:left="240"/>
        <w:rPr>
          <w:rFonts w:ascii="Andale Mono" w:hAnsi="Andale Mono"/>
          <w:i/>
          <w:sz w:val="20"/>
        </w:rPr>
      </w:pPr>
      <w:r>
        <w:rPr>
          <w:rFonts w:ascii="Andale Mono" w:hAnsi="Andale Mono"/>
          <w:sz w:val="20"/>
        </w:rPr>
        <w:t xml:space="preserve"> Server: Connected OK</w:t>
      </w:r>
      <w:r>
        <w:rPr>
          <w:rFonts w:ascii="Andale Mono" w:hAnsi="Andale Mono"/>
          <w:i/>
          <w:sz w:val="20"/>
        </w:rPr>
        <w:t xml:space="preserve"> </w:t>
      </w:r>
    </w:p>
    <w:p w14:paraId="453AB78C" w14:textId="77777777" w:rsidR="00EA5C3C" w:rsidRDefault="00EA5C3C" w:rsidP="00EA5C3C"/>
    <w:p w14:paraId="0224F271" w14:textId="1A4E2AA4" w:rsidR="00C53944" w:rsidRDefault="00C53944" w:rsidP="00EA5C3C">
      <w:r>
        <w:t>If the Module is not connected to a</w:t>
      </w:r>
      <w:r w:rsidR="00595B7E">
        <w:t xml:space="preserve"> server, but it otherwise ready, the response will be:</w:t>
      </w:r>
    </w:p>
    <w:p w14:paraId="288C82CB" w14:textId="77777777" w:rsidR="00C53944" w:rsidRDefault="00C53944" w:rsidP="00EA5C3C"/>
    <w:p w14:paraId="783B185A" w14:textId="77777777" w:rsidR="00C53944" w:rsidRDefault="00C53944" w:rsidP="00C53944">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t>
      </w:r>
      <w:proofErr w:type="gramStart"/>
      <w:r>
        <w:rPr>
          <w:rFonts w:ascii="Andale Mono" w:hAnsi="Andale Mono"/>
          <w:sz w:val="20"/>
        </w:rPr>
        <w:t>:WAP.CINGULAR</w:t>
      </w:r>
      <w:proofErr w:type="gramEnd"/>
    </w:p>
    <w:p w14:paraId="0E221F06" w14:textId="77777777" w:rsidR="00C53944" w:rsidRDefault="00C53944" w:rsidP="00C53944">
      <w:pPr>
        <w:pStyle w:val="FreeFormA"/>
        <w:ind w:left="240"/>
        <w:rPr>
          <w:rFonts w:ascii="Andale Mono" w:hAnsi="Andale Mono"/>
          <w:sz w:val="20"/>
        </w:rPr>
      </w:pPr>
      <w:r>
        <w:rPr>
          <w:rFonts w:ascii="Andale Mono" w:hAnsi="Andale Mono"/>
          <w:sz w:val="20"/>
        </w:rPr>
        <w:t xml:space="preserve"> User:</w:t>
      </w:r>
    </w:p>
    <w:p w14:paraId="4E0CD310" w14:textId="77777777" w:rsidR="00C53944" w:rsidRDefault="00C53944" w:rsidP="00C53944">
      <w:pPr>
        <w:pStyle w:val="FreeFormA"/>
        <w:ind w:left="240"/>
        <w:rPr>
          <w:rFonts w:ascii="Andale Mono" w:hAnsi="Andale Mono"/>
          <w:sz w:val="20"/>
        </w:rPr>
      </w:pPr>
      <w:r>
        <w:rPr>
          <w:rFonts w:ascii="Andale Mono" w:hAnsi="Andale Mono"/>
          <w:sz w:val="20"/>
        </w:rPr>
        <w:t xml:space="preserve"> Password:</w:t>
      </w:r>
    </w:p>
    <w:p w14:paraId="5D09FB41" w14:textId="005E2884" w:rsidR="00C53944" w:rsidRDefault="00C53944" w:rsidP="00C53944">
      <w:pPr>
        <w:pStyle w:val="FreeFormA"/>
        <w:ind w:left="240"/>
        <w:rPr>
          <w:rFonts w:ascii="Andale Mono" w:hAnsi="Andale Mono"/>
          <w:sz w:val="20"/>
        </w:rPr>
      </w:pPr>
      <w:r>
        <w:rPr>
          <w:rFonts w:ascii="Andale Mono" w:hAnsi="Andale Mono"/>
          <w:sz w:val="20"/>
        </w:rPr>
        <w:t xml:space="preserve"> GSM:OK</w:t>
      </w:r>
    </w:p>
    <w:p w14:paraId="62F8E2C6" w14:textId="6EF7753E" w:rsidR="00C53944" w:rsidRDefault="00C53944" w:rsidP="00C53944">
      <w:pPr>
        <w:pStyle w:val="FreeFormA"/>
        <w:ind w:left="240"/>
        <w:rPr>
          <w:rFonts w:ascii="Andale Mono" w:hAnsi="Andale Mono"/>
          <w:i/>
          <w:sz w:val="20"/>
        </w:rPr>
      </w:pPr>
      <w:r>
        <w:rPr>
          <w:rFonts w:ascii="Andale Mono" w:hAnsi="Andale Mono"/>
          <w:sz w:val="20"/>
        </w:rPr>
        <w:t xml:space="preserve"> Server: Not connected</w:t>
      </w:r>
      <w:r>
        <w:rPr>
          <w:rFonts w:ascii="Andale Mono" w:hAnsi="Andale Mono"/>
          <w:i/>
          <w:sz w:val="20"/>
        </w:rPr>
        <w:t xml:space="preserve"> </w:t>
      </w:r>
    </w:p>
    <w:p w14:paraId="0120B0EE" w14:textId="77777777" w:rsidR="00C53944" w:rsidRDefault="00C53944" w:rsidP="00C53944"/>
    <w:p w14:paraId="5E757DD7" w14:textId="4C2168E7" w:rsidR="00C53944" w:rsidRDefault="00595B7E" w:rsidP="00EA5C3C">
      <w:r>
        <w:t>Otherwise, the response may be:</w:t>
      </w:r>
    </w:p>
    <w:p w14:paraId="65997B70" w14:textId="77777777" w:rsidR="00595B7E" w:rsidRDefault="00595B7E" w:rsidP="00EA5C3C"/>
    <w:p w14:paraId="65FE6E04" w14:textId="77777777" w:rsidR="00595B7E" w:rsidRDefault="00595B7E" w:rsidP="00595B7E">
      <w:pPr>
        <w:pStyle w:val="FreeFormA"/>
        <w:ind w:left="240"/>
        <w:rPr>
          <w:rFonts w:ascii="Andale Mono" w:hAnsi="Andale Mono"/>
          <w:sz w:val="20"/>
        </w:rPr>
      </w:pPr>
      <w:r>
        <w:rPr>
          <w:rFonts w:ascii="Andale Mono" w:hAnsi="Andale Mono"/>
          <w:sz w:val="20"/>
        </w:rPr>
        <w:t>GPRS:</w:t>
      </w:r>
      <w:r>
        <w:rPr>
          <w:rFonts w:ascii="Andale Mono" w:hAnsi="Andale Mono"/>
          <w:sz w:val="20"/>
        </w:rPr>
        <w:br/>
        <w:t xml:space="preserve"> APN</w:t>
      </w:r>
      <w:proofErr w:type="gramStart"/>
      <w:r>
        <w:rPr>
          <w:rFonts w:ascii="Andale Mono" w:hAnsi="Andale Mono"/>
          <w:sz w:val="20"/>
        </w:rPr>
        <w:t>:WAP.CINGULAR</w:t>
      </w:r>
      <w:proofErr w:type="gramEnd"/>
    </w:p>
    <w:p w14:paraId="6CCF865D" w14:textId="77777777" w:rsidR="00595B7E" w:rsidRDefault="00595B7E" w:rsidP="00595B7E">
      <w:pPr>
        <w:pStyle w:val="FreeFormA"/>
        <w:ind w:left="240"/>
        <w:rPr>
          <w:rFonts w:ascii="Andale Mono" w:hAnsi="Andale Mono"/>
          <w:sz w:val="20"/>
        </w:rPr>
      </w:pPr>
      <w:r>
        <w:rPr>
          <w:rFonts w:ascii="Andale Mono" w:hAnsi="Andale Mono"/>
          <w:sz w:val="20"/>
        </w:rPr>
        <w:t xml:space="preserve"> User:</w:t>
      </w:r>
    </w:p>
    <w:p w14:paraId="706281BD" w14:textId="77777777" w:rsidR="00595B7E" w:rsidRDefault="00595B7E" w:rsidP="00595B7E">
      <w:pPr>
        <w:pStyle w:val="FreeFormA"/>
        <w:ind w:left="240"/>
        <w:rPr>
          <w:rFonts w:ascii="Andale Mono" w:hAnsi="Andale Mono"/>
          <w:sz w:val="20"/>
        </w:rPr>
      </w:pPr>
      <w:r>
        <w:rPr>
          <w:rFonts w:ascii="Andale Mono" w:hAnsi="Andale Mono"/>
          <w:sz w:val="20"/>
        </w:rPr>
        <w:t xml:space="preserve"> Password:</w:t>
      </w:r>
    </w:p>
    <w:p w14:paraId="65CC0A7F" w14:textId="77777777" w:rsidR="00595B7E" w:rsidRDefault="00595B7E" w:rsidP="00595B7E">
      <w:pPr>
        <w:pStyle w:val="FreeFormA"/>
        <w:ind w:left="240"/>
        <w:rPr>
          <w:rFonts w:ascii="Andale Mono" w:hAnsi="Andale Mono"/>
          <w:sz w:val="20"/>
        </w:rPr>
      </w:pPr>
      <w:r>
        <w:rPr>
          <w:rFonts w:ascii="Andale Mono" w:hAnsi="Andale Mono"/>
          <w:sz w:val="20"/>
        </w:rPr>
        <w:t xml:space="preserve"> GSM/GPRS: Not connected (0x##)</w:t>
      </w:r>
    </w:p>
    <w:p w14:paraId="4CFD308E" w14:textId="5FBBAA0A" w:rsidR="00595B7E" w:rsidRDefault="00595B7E" w:rsidP="00595B7E">
      <w:pPr>
        <w:pStyle w:val="FreeFormA"/>
        <w:rPr>
          <w:rFonts w:ascii="Andale Mono" w:hAnsi="Andale Mono"/>
          <w:i/>
          <w:sz w:val="20"/>
        </w:rPr>
      </w:pPr>
      <w:r>
        <w:rPr>
          <w:rFonts w:ascii="Andale Mono" w:hAnsi="Andale Mono"/>
          <w:i/>
          <w:sz w:val="20"/>
        </w:rPr>
        <w:t xml:space="preserve"> </w:t>
      </w:r>
    </w:p>
    <w:p w14:paraId="283C90C1" w14:textId="2FA131A8" w:rsidR="00595B7E" w:rsidRDefault="00595B7E" w:rsidP="00595B7E">
      <w:r>
        <w:t>Where “##” is replaced by a two digit diagnostic code.</w:t>
      </w:r>
    </w:p>
    <w:p w14:paraId="5C698210" w14:textId="77777777" w:rsidR="00C53944" w:rsidRDefault="00C53944" w:rsidP="00EA5C3C"/>
    <w:p w14:paraId="78A03E50" w14:textId="2E2563DC" w:rsidR="00EA5C3C" w:rsidRDefault="00EA5C3C" w:rsidP="00EA5C3C">
      <w:r>
        <w:t xml:space="preserve">If </w:t>
      </w:r>
      <w:r w:rsidR="00595B7E">
        <w:t>GSM is OK, but the Server is not connected,</w:t>
      </w:r>
      <w:r>
        <w:t xml:space="preserve"> </w:t>
      </w:r>
      <w:r w:rsidR="00595B7E">
        <w:t xml:space="preserve">first </w:t>
      </w:r>
      <w:r>
        <w:t xml:space="preserve">check the APN, User, and Password parameters returned against what your cellular provider supplied. If you’re </w:t>
      </w:r>
      <w:r w:rsidR="002B13A0">
        <w:t xml:space="preserve">using AT&amp;T, then the values above have been proven to work for both </w:t>
      </w:r>
      <w:r w:rsidR="00595B7E">
        <w:t>the “</w:t>
      </w:r>
      <w:r w:rsidR="002B13A0">
        <w:t>pay as you go</w:t>
      </w:r>
      <w:r w:rsidR="00595B7E">
        <w:t>”/</w:t>
      </w:r>
      <w:proofErr w:type="spellStart"/>
      <w:r w:rsidR="00595B7E">
        <w:t>GoPhone</w:t>
      </w:r>
      <w:proofErr w:type="spellEnd"/>
      <w:r w:rsidR="002B13A0">
        <w:t xml:space="preserve"> and contract plans. If you’re not using AT&amp;T, then you’ll need to double-check what the correct parameters are.</w:t>
      </w:r>
    </w:p>
    <w:p w14:paraId="2102131A" w14:textId="77777777" w:rsidR="002B13A0" w:rsidRDefault="002B13A0" w:rsidP="00EA5C3C"/>
    <w:p w14:paraId="0A158861" w14:textId="77A8F0A4" w:rsidR="002B13A0" w:rsidRDefault="00595B7E" w:rsidP="00EA5C3C">
      <w:r>
        <w:t xml:space="preserve">If the Cellular APN, User, and Passwords are correct, then you may have </w:t>
      </w:r>
      <w:r w:rsidR="002B13A0">
        <w:t xml:space="preserve">an issue with the Server IP address or Server Password. Send a SERVER? </w:t>
      </w:r>
      <w:proofErr w:type="gramStart"/>
      <w:r w:rsidR="002B13A0">
        <w:t>query</w:t>
      </w:r>
      <w:proofErr w:type="gramEnd"/>
      <w:r w:rsidR="002B13A0">
        <w:t xml:space="preserve"> to the module and check its response:</w:t>
      </w:r>
    </w:p>
    <w:p w14:paraId="5D5B8971" w14:textId="77777777" w:rsidR="002B13A0" w:rsidRDefault="002B13A0" w:rsidP="00EA5C3C"/>
    <w:p w14:paraId="66E1584D" w14:textId="77777777" w:rsidR="002B13A0" w:rsidRDefault="002B13A0" w:rsidP="002B13A0">
      <w:pPr>
        <w:pStyle w:val="FreeFormA"/>
        <w:ind w:left="240"/>
        <w:rPr>
          <w:rFonts w:ascii="Andale Mono" w:hAnsi="Andale Mono"/>
          <w:sz w:val="20"/>
        </w:rPr>
      </w:pPr>
      <w:r>
        <w:rPr>
          <w:rFonts w:ascii="Andale Mono" w:hAnsi="Andale Mono"/>
          <w:sz w:val="20"/>
        </w:rPr>
        <w:t>Server:</w:t>
      </w:r>
      <w:r>
        <w:rPr>
          <w:rFonts w:ascii="Andale Mono" w:hAnsi="Andale Mono"/>
          <w:sz w:val="20"/>
        </w:rPr>
        <w:br/>
        <w:t xml:space="preserve"> IP</w:t>
      </w:r>
      <w:proofErr w:type="gramStart"/>
      <w:r>
        <w:rPr>
          <w:rFonts w:ascii="Andale Mono" w:hAnsi="Andale Mono"/>
          <w:sz w:val="20"/>
        </w:rPr>
        <w:t>:64.111.70.40</w:t>
      </w:r>
      <w:proofErr w:type="gramEnd"/>
    </w:p>
    <w:p w14:paraId="6E0565D9" w14:textId="77777777" w:rsidR="002B13A0" w:rsidRDefault="002B13A0" w:rsidP="002B13A0">
      <w:pPr>
        <w:pStyle w:val="FreeFormA"/>
        <w:ind w:left="240"/>
        <w:rPr>
          <w:rFonts w:ascii="Andale Mono" w:hAnsi="Andale Mono"/>
          <w:sz w:val="20"/>
        </w:rPr>
      </w:pPr>
      <w:r>
        <w:rPr>
          <w:rFonts w:ascii="Andale Mono" w:hAnsi="Andale Mono"/>
          <w:sz w:val="20"/>
        </w:rPr>
        <w:t xml:space="preserve"> </w:t>
      </w:r>
      <w:proofErr w:type="spellStart"/>
      <w:r>
        <w:rPr>
          <w:rFonts w:ascii="Andale Mono" w:hAnsi="Andale Mono"/>
          <w:sz w:val="20"/>
        </w:rPr>
        <w:t>Password</w:t>
      </w:r>
      <w:proofErr w:type="gramStart"/>
      <w:r>
        <w:rPr>
          <w:rFonts w:ascii="Andale Mono" w:hAnsi="Andale Mono"/>
          <w:sz w:val="20"/>
        </w:rPr>
        <w:t>:MyOVMSServerPassword</w:t>
      </w:r>
      <w:proofErr w:type="spellEnd"/>
      <w:proofErr w:type="gramEnd"/>
    </w:p>
    <w:p w14:paraId="60213AE7" w14:textId="77777777" w:rsidR="002B13A0" w:rsidRDefault="002B13A0" w:rsidP="002B13A0">
      <w:pPr>
        <w:pStyle w:val="FreeFormA"/>
        <w:ind w:left="240"/>
        <w:rPr>
          <w:rFonts w:ascii="Andale Mono" w:hAnsi="Andale Mono"/>
          <w:i/>
          <w:sz w:val="20"/>
        </w:rPr>
      </w:pPr>
      <w:r>
        <w:rPr>
          <w:rFonts w:ascii="Andale Mono" w:hAnsi="Andale Mono"/>
          <w:sz w:val="20"/>
        </w:rPr>
        <w:t xml:space="preserve"> Paranoid</w:t>
      </w:r>
      <w:proofErr w:type="gramStart"/>
      <w:r>
        <w:rPr>
          <w:rFonts w:ascii="Andale Mono" w:hAnsi="Andale Mono"/>
          <w:sz w:val="20"/>
        </w:rPr>
        <w:t>:-</w:t>
      </w:r>
      <w:proofErr w:type="gramEnd"/>
      <w:r>
        <w:rPr>
          <w:rFonts w:ascii="Andale Mono" w:hAnsi="Andale Mono"/>
          <w:i/>
          <w:sz w:val="20"/>
        </w:rPr>
        <w:t xml:space="preserve"> </w:t>
      </w:r>
    </w:p>
    <w:p w14:paraId="7BA5539D" w14:textId="77777777" w:rsidR="002B13A0" w:rsidRDefault="002B13A0" w:rsidP="00EA5C3C"/>
    <w:p w14:paraId="79E0D51E" w14:textId="77777777" w:rsidR="00595B7E" w:rsidRDefault="002B13A0" w:rsidP="00EA5C3C">
      <w:r>
        <w:t>The IP address should be exactly as indicated above</w:t>
      </w:r>
      <w:r w:rsidR="0078144B">
        <w:t xml:space="preserve">: </w:t>
      </w:r>
      <w:r w:rsidR="0078144B" w:rsidRPr="00595B7E">
        <w:rPr>
          <w:b/>
        </w:rPr>
        <w:t>64.111.70.40</w:t>
      </w:r>
      <w:r>
        <w:t xml:space="preserve">. The Password should be the Server Password you received in an email from OpenVehicles.com – see </w:t>
      </w:r>
      <w:hyperlink w:anchor="_D._Register_the_2" w:history="1">
        <w:r w:rsidRPr="002B13A0">
          <w:rPr>
            <w:rStyle w:val="Hyperlink"/>
          </w:rPr>
          <w:t>Pre-installation Step D</w:t>
        </w:r>
      </w:hyperlink>
      <w:r>
        <w:t xml:space="preserve">. If you continue to have problems, turn paranoid mode off </w:t>
      </w:r>
      <w:r w:rsidR="00167BB3">
        <w:t xml:space="preserve">and try again. </w:t>
      </w:r>
    </w:p>
    <w:p w14:paraId="2E40768F" w14:textId="77777777" w:rsidR="00595B7E" w:rsidRDefault="00595B7E" w:rsidP="00EA5C3C"/>
    <w:p w14:paraId="7A112A5B" w14:textId="37933B4C" w:rsidR="00595B7E" w:rsidRDefault="00595B7E" w:rsidP="00EA5C3C">
      <w:r>
        <w:t xml:space="preserve">If you’re having trouble getting responses from the Module via SMS, you may need to temporarily slide the GPRS enable switch off in order to configure the module (see </w:t>
      </w:r>
      <w:hyperlink w:anchor="_2._Enable_or" w:history="1">
        <w:r w:rsidRPr="00595B7E">
          <w:rPr>
            <w:rStyle w:val="Hyperlink"/>
          </w:rPr>
          <w:t>Step 2</w:t>
        </w:r>
      </w:hyperlink>
      <w:r>
        <w:t>).</w:t>
      </w:r>
    </w:p>
    <w:p w14:paraId="1F34237A" w14:textId="77777777" w:rsidR="00595B7E" w:rsidRDefault="00595B7E" w:rsidP="00EA5C3C"/>
    <w:p w14:paraId="1085A83F" w14:textId="415CC667" w:rsidR="002B13A0" w:rsidRDefault="00167BB3" w:rsidP="00EA5C3C">
      <w:r>
        <w:t xml:space="preserve">If that fails, </w:t>
      </w:r>
      <w:r w:rsidR="002B13A0">
        <w:t xml:space="preserve">contact </w:t>
      </w:r>
      <w:hyperlink r:id="rId26" w:history="1">
        <w:r w:rsidR="002B13A0" w:rsidRPr="00100418">
          <w:rPr>
            <w:rStyle w:val="Hyperlink"/>
          </w:rPr>
          <w:t>support@openvehicles.com</w:t>
        </w:r>
      </w:hyperlink>
      <w:r w:rsidR="002B13A0">
        <w:t xml:space="preserve"> for assistance.</w:t>
      </w:r>
      <w:r>
        <w:t xml:space="preserve"> You should consider unplugging your module from the car until you hear back so that your module is </w:t>
      </w:r>
      <w:r w:rsidR="00595B7E">
        <w:t xml:space="preserve">not </w:t>
      </w:r>
      <w:r>
        <w:t xml:space="preserve">continuing </w:t>
      </w:r>
      <w:r w:rsidR="00595B7E">
        <w:t>to use</w:t>
      </w:r>
      <w:r>
        <w:t xml:space="preserve"> data bandwidth on your account.</w:t>
      </w:r>
      <w:r w:rsidR="00595B7E">
        <w:t xml:space="preserve"> </w:t>
      </w:r>
    </w:p>
    <w:p w14:paraId="355D9F40" w14:textId="77777777" w:rsidR="00EA5C3C" w:rsidRDefault="00EA5C3C" w:rsidP="00EA5C3C"/>
    <w:p w14:paraId="368375B4" w14:textId="77777777" w:rsidR="00EA5C3C" w:rsidRPr="00EA5C3C" w:rsidRDefault="00EA5C3C" w:rsidP="00EA5C3C"/>
    <w:p w14:paraId="6B6DF40D" w14:textId="5B18EEE0" w:rsidR="006F0B28" w:rsidRPr="006F0B28" w:rsidRDefault="00EB096A" w:rsidP="00134A6A">
      <w:pPr>
        <w:pStyle w:val="Heading2"/>
      </w:pPr>
      <w:bookmarkStart w:id="52" w:name="_Toc197824846"/>
      <w:bookmarkStart w:id="53" w:name="_Toc219713482"/>
      <w:r>
        <w:t>1</w:t>
      </w:r>
      <w:r w:rsidR="00EA5C3C">
        <w:t>2</w:t>
      </w:r>
      <w:r w:rsidR="006F0B28" w:rsidRPr="006F0B28">
        <w:t xml:space="preserve">. </w:t>
      </w:r>
      <w:r w:rsidR="003322F5">
        <w:t>Installing</w:t>
      </w:r>
      <w:r w:rsidR="006F0B28" w:rsidRPr="006F0B28">
        <w:t xml:space="preserve"> the OVMS App for your smartphone.</w:t>
      </w:r>
      <w:bookmarkEnd w:id="52"/>
      <w:bookmarkEnd w:id="53"/>
    </w:p>
    <w:p w14:paraId="33F75927" w14:textId="77777777" w:rsidR="006F0B28" w:rsidRDefault="006F0B28" w:rsidP="006F0B28">
      <w:pPr>
        <w:pStyle w:val="FreeFormA"/>
      </w:pPr>
    </w:p>
    <w:p w14:paraId="3323ED88" w14:textId="747D0188" w:rsidR="006F0B28" w:rsidRDefault="006F0B28" w:rsidP="006F0B28">
      <w:pPr>
        <w:pStyle w:val="FreeFormA"/>
      </w:pPr>
      <w:r>
        <w:t xml:space="preserve">Smartphone Apps are available for both </w:t>
      </w:r>
      <w:proofErr w:type="spellStart"/>
      <w:r>
        <w:t>iOS</w:t>
      </w:r>
      <w:proofErr w:type="spellEnd"/>
      <w:r>
        <w:t xml:space="preserve"> and Android mobile phones. You can find the </w:t>
      </w:r>
      <w:r w:rsidR="007C7BC3">
        <w:t xml:space="preserve">free “Open Vehicles” </w:t>
      </w:r>
      <w:r>
        <w:t>apps in the Apple iTunes and Android Marketplace stores.</w:t>
      </w:r>
    </w:p>
    <w:p w14:paraId="79662A9A" w14:textId="77777777" w:rsidR="00A85F18" w:rsidRDefault="00A85F18" w:rsidP="006F0B28">
      <w:pPr>
        <w:pStyle w:val="FreeFormA"/>
      </w:pPr>
    </w:p>
    <w:p w14:paraId="722A3661" w14:textId="7F623C8C" w:rsidR="00863A82" w:rsidRPr="00863A82" w:rsidRDefault="00EB096A" w:rsidP="00134A6A">
      <w:pPr>
        <w:pStyle w:val="Heading2"/>
      </w:pPr>
      <w:bookmarkStart w:id="54" w:name="_Toc197824847"/>
      <w:bookmarkStart w:id="55" w:name="_Toc219713483"/>
      <w:r>
        <w:t>1</w:t>
      </w:r>
      <w:r w:rsidR="00EA5C3C">
        <w:t>3.</w:t>
      </w:r>
      <w:r w:rsidR="00863A82" w:rsidRPr="00863A82">
        <w:t xml:space="preserve"> Configuring the iPhone OVMS App</w:t>
      </w:r>
      <w:bookmarkEnd w:id="54"/>
      <w:bookmarkEnd w:id="55"/>
    </w:p>
    <w:p w14:paraId="58751D79" w14:textId="77777777" w:rsidR="00863A82" w:rsidRDefault="00863A82" w:rsidP="006F0B28">
      <w:pPr>
        <w:pStyle w:val="FreeFormA"/>
      </w:pPr>
    </w:p>
    <w:p w14:paraId="2809638D" w14:textId="6B819F0C" w:rsidR="00863A82" w:rsidRDefault="00863A82" w:rsidP="006F0B28">
      <w:pPr>
        <w:pStyle w:val="FreeFormA"/>
      </w:pPr>
      <w:r>
        <w:t xml:space="preserve">There are </w:t>
      </w:r>
      <w:r w:rsidR="00455870">
        <w:t>2</w:t>
      </w:r>
      <w:r>
        <w:t xml:space="preserve"> screens, in different locations required for setup of the OVMS iPhone App:</w:t>
      </w:r>
    </w:p>
    <w:p w14:paraId="0B3CF237" w14:textId="31F27093" w:rsidR="00863A82" w:rsidRDefault="00863A82" w:rsidP="006F0B28">
      <w:pPr>
        <w:pStyle w:val="FreeFormA"/>
      </w:pPr>
    </w:p>
    <w:p w14:paraId="75431651" w14:textId="5AA63997" w:rsidR="00863A82" w:rsidRDefault="00863A82" w:rsidP="00863A82">
      <w:pPr>
        <w:pStyle w:val="FreeFormA"/>
        <w:numPr>
          <w:ilvl w:val="0"/>
          <w:numId w:val="10"/>
        </w:numPr>
      </w:pPr>
      <w:r>
        <w:t>Application Settings</w:t>
      </w:r>
    </w:p>
    <w:p w14:paraId="207081E4" w14:textId="35FC4E91" w:rsidR="00146351" w:rsidRDefault="00282548" w:rsidP="00146351">
      <w:pPr>
        <w:pStyle w:val="FreeFormA"/>
        <w:ind w:left="720"/>
        <w:rPr>
          <w:noProof/>
          <w:lang w:val="en-US" w:eastAsia="en-US" w:bidi="ar-SA"/>
        </w:rPr>
      </w:pPr>
      <w:r>
        <w:rPr>
          <w:noProof/>
          <w:lang w:val="en-US" w:eastAsia="en-US" w:bidi="ar-SA"/>
        </w:rPr>
        <w:drawing>
          <wp:anchor distT="0" distB="0" distL="114300" distR="114300" simplePos="0" relativeHeight="251679232" behindDoc="0" locked="0" layoutInCell="1" allowOverlap="1" wp14:anchorId="3C4B022F" wp14:editId="2332E417">
            <wp:simplePos x="0" y="0"/>
            <wp:positionH relativeFrom="column">
              <wp:posOffset>4674870</wp:posOffset>
            </wp:positionH>
            <wp:positionV relativeFrom="paragraph">
              <wp:posOffset>244475</wp:posOffset>
            </wp:positionV>
            <wp:extent cx="723900" cy="939800"/>
            <wp:effectExtent l="0" t="0" r="12700" b="0"/>
            <wp:wrapTight wrapText="bothSides">
              <wp:wrapPolygon edited="0">
                <wp:start x="0" y="0"/>
                <wp:lineTo x="0" y="21016"/>
                <wp:lineTo x="21221" y="21016"/>
                <wp:lineTo x="21221" y="0"/>
                <wp:lineTo x="0" y="0"/>
              </wp:wrapPolygon>
            </wp:wrapTight>
            <wp:docPr id="22" name="Picture 22" descr="Macintosh HD:Users:bennett:Desktop:Setting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ett:Desktop:SettingsApp.PNG"/>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723900" cy="93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6351">
        <w:t xml:space="preserve">On the iPhone, an application’s settings are NOT made within the App itself. You need to launch the iPhone Settings App, which has this icon: </w:t>
      </w:r>
    </w:p>
    <w:p w14:paraId="2A18455F" w14:textId="3B96A33A" w:rsidR="00282548" w:rsidRDefault="00282548" w:rsidP="00146351">
      <w:pPr>
        <w:pStyle w:val="FreeFormA"/>
        <w:ind w:left="720"/>
        <w:rPr>
          <w:noProof/>
          <w:lang w:val="en-US" w:eastAsia="en-US" w:bidi="ar-SA"/>
        </w:rPr>
      </w:pPr>
    </w:p>
    <w:p w14:paraId="72650C43" w14:textId="5FF4F8D7" w:rsidR="00282548" w:rsidRDefault="00146351" w:rsidP="00B86F3D">
      <w:pPr>
        <w:pStyle w:val="FreeFormA"/>
        <w:ind w:firstLine="720"/>
      </w:pPr>
      <w:r>
        <w:t>S</w:t>
      </w:r>
      <w:r w:rsidR="00863A82">
        <w:t xml:space="preserve">croll down and </w:t>
      </w:r>
      <w:r w:rsidR="00282548">
        <w:t>select</w:t>
      </w:r>
      <w:r w:rsidR="00863A82">
        <w:t xml:space="preserve"> the “Open Vehicle” row.</w:t>
      </w:r>
      <w:r w:rsidR="00440E84">
        <w:t xml:space="preserve"> </w:t>
      </w:r>
    </w:p>
    <w:p w14:paraId="08041243" w14:textId="77777777" w:rsidR="00282548" w:rsidRDefault="00282548" w:rsidP="00146351">
      <w:pPr>
        <w:pStyle w:val="FreeFormA"/>
        <w:ind w:left="720"/>
      </w:pPr>
    </w:p>
    <w:p w14:paraId="2488DA22" w14:textId="3DB0E82A" w:rsidR="00863A82" w:rsidRDefault="0078144B" w:rsidP="00146351">
      <w:pPr>
        <w:pStyle w:val="FreeFormA"/>
        <w:ind w:left="720"/>
      </w:pPr>
      <w:r>
        <w:rPr>
          <w:noProof/>
          <w:lang w:val="en-US" w:eastAsia="en-US" w:bidi="ar-SA"/>
        </w:rPr>
        <w:drawing>
          <wp:anchor distT="0" distB="0" distL="114300" distR="114300" simplePos="0" relativeHeight="251683328" behindDoc="0" locked="0" layoutInCell="1" allowOverlap="1" wp14:anchorId="47CDFEAF" wp14:editId="46C7648E">
            <wp:simplePos x="0" y="0"/>
            <wp:positionH relativeFrom="column">
              <wp:posOffset>528320</wp:posOffset>
            </wp:positionH>
            <wp:positionV relativeFrom="paragraph">
              <wp:posOffset>277495</wp:posOffset>
            </wp:positionV>
            <wp:extent cx="4064000" cy="4432300"/>
            <wp:effectExtent l="0" t="0" r="0" b="127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77.PNG"/>
                    <pic:cNvPicPr/>
                  </pic:nvPicPr>
                  <pic:blipFill>
                    <a:blip r:embed="rId28">
                      <a:extLst>
                        <a:ext uri="{28A0092B-C50C-407E-A947-70E740481C1C}">
                          <a14:useLocalDpi xmlns:a14="http://schemas.microsoft.com/office/drawing/2010/main"/>
                        </a:ext>
                      </a:extLst>
                    </a:blip>
                    <a:stretch>
                      <a:fillRect/>
                    </a:stretch>
                  </pic:blipFill>
                  <pic:spPr>
                    <a:xfrm>
                      <a:off x="0" y="0"/>
                      <a:ext cx="4064000" cy="4432300"/>
                    </a:xfrm>
                    <a:prstGeom prst="rect">
                      <a:avLst/>
                    </a:prstGeom>
                  </pic:spPr>
                </pic:pic>
              </a:graphicData>
            </a:graphic>
          </wp:anchor>
        </w:drawing>
      </w:r>
      <w:r w:rsidR="00863A82">
        <w:t>There are 4 fields to enter:</w:t>
      </w:r>
    </w:p>
    <w:p w14:paraId="1C1C7D94" w14:textId="77777777" w:rsidR="0078144B" w:rsidRDefault="0078144B" w:rsidP="0078144B">
      <w:pPr>
        <w:pStyle w:val="FreeFormA"/>
        <w:rPr>
          <w:b/>
        </w:rPr>
      </w:pPr>
    </w:p>
    <w:p w14:paraId="31251EF2" w14:textId="7FC752CF" w:rsidR="00863A82" w:rsidRDefault="00863A82" w:rsidP="00282548">
      <w:pPr>
        <w:pStyle w:val="FreeFormA"/>
        <w:ind w:left="720"/>
      </w:pPr>
      <w:r w:rsidRPr="00863A82">
        <w:rPr>
          <w:b/>
        </w:rPr>
        <w:t>Server</w:t>
      </w:r>
      <w:r>
        <w:t xml:space="preserve">: Enter the same Server IP Address you used in </w:t>
      </w:r>
      <w:r w:rsidR="0078144B">
        <w:t>Step 9</w:t>
      </w:r>
      <w:r>
        <w:t xml:space="preserve">’s </w:t>
      </w:r>
      <w:r w:rsidR="0078144B">
        <w:t>SERVER</w:t>
      </w:r>
      <w:r>
        <w:t xml:space="preserve"> command. </w:t>
      </w:r>
    </w:p>
    <w:p w14:paraId="47E8331B" w14:textId="77777777" w:rsidR="00863A82" w:rsidRDefault="00863A82" w:rsidP="00863A82">
      <w:pPr>
        <w:pStyle w:val="FreeFormA"/>
        <w:ind w:left="720"/>
      </w:pPr>
    </w:p>
    <w:p w14:paraId="31FD7B2F" w14:textId="646B94E3" w:rsidR="00863A82" w:rsidRDefault="00863A82" w:rsidP="00863A82">
      <w:pPr>
        <w:pStyle w:val="FreeFormA"/>
        <w:ind w:left="720"/>
      </w:pPr>
      <w:r w:rsidRPr="00863A82">
        <w:rPr>
          <w:b/>
        </w:rPr>
        <w:t>Port</w:t>
      </w:r>
      <w:r>
        <w:t>: Leave at the default 6867</w:t>
      </w:r>
    </w:p>
    <w:p w14:paraId="0E3BA800" w14:textId="77777777" w:rsidR="00863A82" w:rsidRDefault="00863A82" w:rsidP="00863A82">
      <w:pPr>
        <w:pStyle w:val="FreeFormA"/>
        <w:ind w:left="720"/>
      </w:pPr>
    </w:p>
    <w:p w14:paraId="21A8D22E" w14:textId="15A0FE8F" w:rsidR="00863A82" w:rsidRDefault="00863A82" w:rsidP="00863A82">
      <w:pPr>
        <w:pStyle w:val="FreeFormA"/>
        <w:ind w:left="720"/>
      </w:pPr>
      <w:r w:rsidRPr="00863A82">
        <w:rPr>
          <w:b/>
        </w:rPr>
        <w:t>Username</w:t>
      </w:r>
      <w:r>
        <w:t xml:space="preserve">: Enter </w:t>
      </w:r>
      <w:proofErr w:type="spellStart"/>
      <w:r>
        <w:t>OpenVehicle</w:t>
      </w:r>
      <w:proofErr w:type="spellEnd"/>
      <w:r>
        <w:t xml:space="preserve"> Username you </w:t>
      </w:r>
      <w:r w:rsidR="00282548">
        <w:t>wrote down on Page 6</w:t>
      </w:r>
      <w:r>
        <w:t>.</w:t>
      </w:r>
    </w:p>
    <w:p w14:paraId="73225C1A" w14:textId="77777777" w:rsidR="00863A82" w:rsidRDefault="00863A82" w:rsidP="00863A82">
      <w:pPr>
        <w:pStyle w:val="FreeFormA"/>
        <w:ind w:left="720"/>
      </w:pPr>
    </w:p>
    <w:p w14:paraId="6D547A4D" w14:textId="2A7D0434" w:rsidR="00D03840" w:rsidRDefault="00863A82" w:rsidP="00B86F3D">
      <w:pPr>
        <w:pStyle w:val="FreeFormA"/>
        <w:ind w:left="720"/>
      </w:pPr>
      <w:r w:rsidRPr="00863A82">
        <w:rPr>
          <w:b/>
        </w:rPr>
        <w:t>Password</w:t>
      </w:r>
      <w:r>
        <w:t xml:space="preserve">: Enter the </w:t>
      </w:r>
      <w:proofErr w:type="spellStart"/>
      <w:r>
        <w:t>OpenVehicle</w:t>
      </w:r>
      <w:proofErr w:type="spellEnd"/>
      <w:r>
        <w:t xml:space="preserve"> Password you </w:t>
      </w:r>
      <w:r w:rsidR="00282548">
        <w:t>wrote down on Page 6</w:t>
      </w:r>
      <w:r>
        <w:t>.</w:t>
      </w:r>
    </w:p>
    <w:p w14:paraId="66BF8F56" w14:textId="358F6968" w:rsidR="00455870" w:rsidRDefault="00455870" w:rsidP="00863A82">
      <w:pPr>
        <w:pStyle w:val="FreeFormA"/>
        <w:numPr>
          <w:ilvl w:val="0"/>
          <w:numId w:val="10"/>
        </w:numPr>
      </w:pPr>
      <w:r>
        <w:t>Car Settings</w:t>
      </w:r>
    </w:p>
    <w:p w14:paraId="176BA36E" w14:textId="72320222" w:rsidR="00863A82" w:rsidRDefault="00BE442A" w:rsidP="00455870">
      <w:pPr>
        <w:pStyle w:val="FreeFormA"/>
        <w:ind w:left="720"/>
      </w:pPr>
      <w:r>
        <w:t xml:space="preserve">Launch the </w:t>
      </w:r>
      <w:proofErr w:type="spellStart"/>
      <w:r>
        <w:t>OpenVehicle</w:t>
      </w:r>
      <w:proofErr w:type="spellEnd"/>
      <w:r>
        <w:t xml:space="preserve"> app and c</w:t>
      </w:r>
      <w:r w:rsidR="00455870">
        <w:t>hoose the “</w:t>
      </w:r>
      <w:r>
        <w:t xml:space="preserve">Settings” tab at the bottom right. Press the “New” button to </w:t>
      </w:r>
      <w:r w:rsidR="00455870">
        <w:t>create a new Car. There are 4 fields to enter here:</w:t>
      </w:r>
    </w:p>
    <w:p w14:paraId="04DE3D85" w14:textId="44B80725" w:rsidR="00455870" w:rsidRDefault="00BE442A" w:rsidP="00BE442A">
      <w:pPr>
        <w:pStyle w:val="FreeFormA"/>
        <w:ind w:left="720"/>
      </w:pPr>
      <w:r>
        <w:rPr>
          <w:noProof/>
          <w:lang w:val="en-US" w:eastAsia="en-US" w:bidi="ar-SA"/>
        </w:rPr>
        <w:drawing>
          <wp:anchor distT="0" distB="0" distL="114300" distR="114300" simplePos="0" relativeHeight="251684352" behindDoc="0" locked="0" layoutInCell="1" allowOverlap="1" wp14:anchorId="307671F9" wp14:editId="7095FA80">
            <wp:simplePos x="0" y="0"/>
            <wp:positionH relativeFrom="column">
              <wp:posOffset>459105</wp:posOffset>
            </wp:positionH>
            <wp:positionV relativeFrom="paragraph">
              <wp:posOffset>60325</wp:posOffset>
            </wp:positionV>
            <wp:extent cx="4063365" cy="2767965"/>
            <wp:effectExtent l="0" t="0" r="635" b="635"/>
            <wp:wrapTopAndBottom/>
            <wp:docPr id="20" name="Picture 20" descr="Macintosh HD:Users:bennett:Desktop:IMG_0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ett:Desktop:IMG_0775.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4063365" cy="2767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97C8E" w14:textId="62F70003" w:rsidR="00455870" w:rsidRDefault="00A172D2" w:rsidP="00455870">
      <w:pPr>
        <w:pStyle w:val="FreeFormA"/>
        <w:ind w:left="720"/>
      </w:pPr>
      <w:r>
        <w:rPr>
          <w:b/>
        </w:rPr>
        <w:t>Vehicle</w:t>
      </w:r>
      <w:r w:rsidR="00BE442A">
        <w:rPr>
          <w:b/>
        </w:rPr>
        <w:t xml:space="preserve"> </w:t>
      </w:r>
      <w:r>
        <w:rPr>
          <w:b/>
        </w:rPr>
        <w:t>ID</w:t>
      </w:r>
      <w:r w:rsidR="00455870">
        <w:t xml:space="preserve">:  Enter the </w:t>
      </w:r>
      <w:proofErr w:type="spellStart"/>
      <w:r w:rsidR="00455870">
        <w:t>VehicleID</w:t>
      </w:r>
      <w:proofErr w:type="spellEnd"/>
      <w:r w:rsidR="00455870">
        <w:t xml:space="preserve"> you </w:t>
      </w:r>
      <w:r w:rsidR="00282548">
        <w:t>wrote down on Page 6</w:t>
      </w:r>
      <w:r w:rsidR="00455870">
        <w:t>.</w:t>
      </w:r>
    </w:p>
    <w:p w14:paraId="26AC8FE5" w14:textId="77777777" w:rsidR="00455870" w:rsidRDefault="00455870" w:rsidP="00455870">
      <w:pPr>
        <w:pStyle w:val="FreeFormA"/>
        <w:ind w:left="720"/>
      </w:pPr>
    </w:p>
    <w:p w14:paraId="4518F8F1" w14:textId="011EAB90" w:rsidR="00455870" w:rsidRDefault="00A172D2" w:rsidP="00455870">
      <w:pPr>
        <w:pStyle w:val="FreeFormA"/>
        <w:ind w:left="720"/>
      </w:pPr>
      <w:r>
        <w:rPr>
          <w:b/>
        </w:rPr>
        <w:t xml:space="preserve">Vehicle </w:t>
      </w:r>
      <w:r w:rsidR="00455870" w:rsidRPr="00455870">
        <w:rPr>
          <w:b/>
        </w:rPr>
        <w:t>Label</w:t>
      </w:r>
      <w:r w:rsidR="00455870">
        <w:t>: Enter what you want your car to be called. This can be anything.</w:t>
      </w:r>
    </w:p>
    <w:p w14:paraId="7E669319" w14:textId="77777777" w:rsidR="00A172D2" w:rsidRDefault="00A172D2" w:rsidP="00455870">
      <w:pPr>
        <w:pStyle w:val="FreeFormA"/>
        <w:ind w:left="720"/>
      </w:pPr>
    </w:p>
    <w:p w14:paraId="58EA9BA6" w14:textId="488F2BEE" w:rsidR="00455870" w:rsidRDefault="00A172D2" w:rsidP="00282548">
      <w:pPr>
        <w:pStyle w:val="FreeFormA"/>
        <w:ind w:left="720"/>
      </w:pPr>
      <w:r>
        <w:rPr>
          <w:b/>
        </w:rPr>
        <w:t>OVMS Server</w:t>
      </w:r>
      <w:r w:rsidR="00455870" w:rsidRPr="00455870">
        <w:rPr>
          <w:b/>
        </w:rPr>
        <w:t xml:space="preserve"> Password: </w:t>
      </w:r>
      <w:r w:rsidR="00455870">
        <w:t xml:space="preserve">Enter the OVMS Server Password you </w:t>
      </w:r>
      <w:r w:rsidR="00282548">
        <w:t>wrote down on Page 6</w:t>
      </w:r>
      <w:r w:rsidR="00455870">
        <w:t>.</w:t>
      </w:r>
    </w:p>
    <w:p w14:paraId="71410F53" w14:textId="77777777" w:rsidR="00455870" w:rsidRDefault="00455870" w:rsidP="00455870">
      <w:pPr>
        <w:pStyle w:val="FreeFormA"/>
        <w:ind w:left="720"/>
      </w:pPr>
    </w:p>
    <w:p w14:paraId="5FF4A23C" w14:textId="6D810946" w:rsidR="00455870" w:rsidRDefault="00A172D2" w:rsidP="00455870">
      <w:pPr>
        <w:pStyle w:val="FreeFormA"/>
        <w:ind w:left="720"/>
      </w:pPr>
      <w:r>
        <w:rPr>
          <w:b/>
        </w:rPr>
        <w:t>OVMS Module</w:t>
      </w:r>
      <w:r w:rsidR="00455870" w:rsidRPr="00455870">
        <w:rPr>
          <w:b/>
        </w:rPr>
        <w:t xml:space="preserve"> Password</w:t>
      </w:r>
      <w:r w:rsidR="00455870">
        <w:t xml:space="preserve">: Enter the OVMS Module Password </w:t>
      </w:r>
      <w:r w:rsidR="00282548">
        <w:t>you wrote down on Page 6</w:t>
      </w:r>
      <w:r w:rsidR="00455870">
        <w:t>.</w:t>
      </w:r>
    </w:p>
    <w:p w14:paraId="7D371A7F" w14:textId="77777777" w:rsidR="00455870" w:rsidRDefault="00455870" w:rsidP="00455870">
      <w:pPr>
        <w:pStyle w:val="FreeFormA"/>
        <w:ind w:left="720"/>
      </w:pPr>
    </w:p>
    <w:p w14:paraId="460072B3" w14:textId="1A3D1179" w:rsidR="00455870" w:rsidRDefault="00455870" w:rsidP="00455870">
      <w:pPr>
        <w:pStyle w:val="FreeFormA"/>
        <w:ind w:left="720"/>
      </w:pPr>
      <w:r>
        <w:t>You can also choose a picture to represent your car.</w:t>
      </w:r>
    </w:p>
    <w:p w14:paraId="523AB4A8" w14:textId="77777777" w:rsidR="00A46F0D" w:rsidRDefault="00A46F0D" w:rsidP="00455870">
      <w:pPr>
        <w:pStyle w:val="FreeFormA"/>
        <w:ind w:left="720"/>
      </w:pPr>
    </w:p>
    <w:p w14:paraId="185B70AA" w14:textId="3527A689" w:rsidR="00E70857" w:rsidRDefault="00A46F0D" w:rsidP="006B0298">
      <w:pPr>
        <w:pStyle w:val="FreeFormA"/>
        <w:ind w:left="720"/>
      </w:pPr>
      <w:r>
        <w:t xml:space="preserve">At this point, you should be able choose the Battery, Car, and Location tabs to see information on your vehicle. </w:t>
      </w:r>
      <w:bookmarkStart w:id="56" w:name="_Toc197824848"/>
    </w:p>
    <w:p w14:paraId="5145E9C1" w14:textId="77777777" w:rsidR="00BE442A" w:rsidRPr="000D1C50" w:rsidRDefault="00BE442A" w:rsidP="006B0298">
      <w:pPr>
        <w:pStyle w:val="FreeFormA"/>
        <w:ind w:left="720"/>
        <w:rPr>
          <w:sz w:val="36"/>
          <w:szCs w:val="36"/>
        </w:rPr>
      </w:pPr>
    </w:p>
    <w:p w14:paraId="00E08717" w14:textId="40AB38D9" w:rsidR="00BE442A" w:rsidRPr="00BE442A" w:rsidRDefault="00BE442A" w:rsidP="006B0298">
      <w:pPr>
        <w:pStyle w:val="FreeFormA"/>
        <w:ind w:left="720"/>
        <w:rPr>
          <w:b/>
        </w:rPr>
      </w:pPr>
      <w:proofErr w:type="gramStart"/>
      <w:r w:rsidRPr="00BE442A">
        <w:rPr>
          <w:b/>
        </w:rPr>
        <w:t>iPhone</w:t>
      </w:r>
      <w:proofErr w:type="gramEnd"/>
      <w:r w:rsidRPr="00BE442A">
        <w:rPr>
          <w:b/>
        </w:rPr>
        <w:t xml:space="preserve"> App </w:t>
      </w:r>
      <w:proofErr w:type="spellStart"/>
      <w:r w:rsidRPr="00BE442A">
        <w:rPr>
          <w:b/>
        </w:rPr>
        <w:t>TroubleShooting</w:t>
      </w:r>
      <w:proofErr w:type="spellEnd"/>
      <w:r w:rsidRPr="00BE442A">
        <w:rPr>
          <w:b/>
        </w:rPr>
        <w:t>:</w:t>
      </w:r>
    </w:p>
    <w:p w14:paraId="03B0BF38" w14:textId="77777777" w:rsidR="00BE442A" w:rsidRDefault="00BE442A" w:rsidP="006B0298">
      <w:pPr>
        <w:pStyle w:val="FreeFormA"/>
        <w:ind w:left="720"/>
      </w:pPr>
    </w:p>
    <w:p w14:paraId="6563D763" w14:textId="77777777" w:rsidR="003E7DBB" w:rsidRDefault="00817FC4" w:rsidP="003E7DBB">
      <w:pPr>
        <w:pStyle w:val="FreeFormA"/>
        <w:ind w:left="720"/>
      </w:pPr>
      <w:r>
        <w:t>On the B</w:t>
      </w:r>
      <w:r w:rsidR="00BE442A">
        <w:t xml:space="preserve">attery </w:t>
      </w:r>
      <w:r>
        <w:t xml:space="preserve">the antenna should be solid with a green tip, and underneath should say “Live.” </w:t>
      </w:r>
      <w:r w:rsidR="003E7DBB">
        <w:t xml:space="preserve"> </w:t>
      </w:r>
    </w:p>
    <w:p w14:paraId="4F215B28" w14:textId="77777777" w:rsidR="003E7DBB" w:rsidRDefault="003E7DBB" w:rsidP="003E7DBB">
      <w:pPr>
        <w:pStyle w:val="FreeFormA"/>
        <w:ind w:left="720"/>
      </w:pPr>
    </w:p>
    <w:p w14:paraId="2AA6F33F" w14:textId="3768F426" w:rsidR="003E7DBB" w:rsidRDefault="003E7DBB" w:rsidP="003E7DBB">
      <w:pPr>
        <w:pStyle w:val="FreeFormA"/>
        <w:ind w:left="720"/>
      </w:pPr>
      <w:r>
        <w:t xml:space="preserve">If the antenna is </w:t>
      </w:r>
      <w:r w:rsidRPr="004E683B">
        <w:rPr>
          <w:b/>
        </w:rPr>
        <w:t xml:space="preserve">flashing </w:t>
      </w:r>
      <w:proofErr w:type="spellStart"/>
      <w:r w:rsidRPr="004E683B">
        <w:rPr>
          <w:b/>
        </w:rPr>
        <w:t>gray</w:t>
      </w:r>
      <w:proofErr w:type="spellEnd"/>
      <w:r>
        <w:t xml:space="preserve">, then the App is trying to connect to the server. If it doesn’t connect after a few moments, press home and then </w:t>
      </w:r>
      <w:proofErr w:type="spellStart"/>
      <w:r>
        <w:t>relaunch</w:t>
      </w:r>
      <w:proofErr w:type="spellEnd"/>
      <w:r>
        <w:t xml:space="preserve"> the App.</w:t>
      </w:r>
    </w:p>
    <w:p w14:paraId="4DB2E7D2" w14:textId="77777777" w:rsidR="003E7DBB" w:rsidRDefault="003E7DBB" w:rsidP="003E7DBB">
      <w:pPr>
        <w:pStyle w:val="FreeFormA"/>
        <w:ind w:left="720"/>
      </w:pPr>
    </w:p>
    <w:p w14:paraId="63743868" w14:textId="7D9C40F9" w:rsidR="003E7DBB" w:rsidRDefault="003E7DBB" w:rsidP="003E7DBB">
      <w:pPr>
        <w:pStyle w:val="FreeFormA"/>
        <w:ind w:left="720"/>
      </w:pPr>
      <w:r>
        <w:t xml:space="preserve">If the antenna is </w:t>
      </w:r>
      <w:r w:rsidRPr="004E683B">
        <w:rPr>
          <w:b/>
        </w:rPr>
        <w:t>flashing green</w:t>
      </w:r>
      <w:r>
        <w:t xml:space="preserve">, then the App has connected to the server, but the Module in the car is not talking with the server. Recheck the Module via the GPRS? </w:t>
      </w:r>
      <w:proofErr w:type="gramStart"/>
      <w:r>
        <w:t>query</w:t>
      </w:r>
      <w:proofErr w:type="gramEnd"/>
      <w:r>
        <w:t xml:space="preserve"> (see </w:t>
      </w:r>
      <w:hyperlink w:anchor="_11._Troubleshooting_the" w:history="1">
        <w:r w:rsidRPr="003E7DBB">
          <w:rPr>
            <w:rStyle w:val="Hyperlink"/>
          </w:rPr>
          <w:t>Step 11</w:t>
        </w:r>
      </w:hyperlink>
      <w:r>
        <w:t xml:space="preserve">). If the Module says the Server is connected OK, then you may have a </w:t>
      </w:r>
      <w:proofErr w:type="spellStart"/>
      <w:r>
        <w:t>mis</w:t>
      </w:r>
      <w:proofErr w:type="spellEnd"/>
      <w:r>
        <w:t xml:space="preserve">-match of Module/Server parameters (check </w:t>
      </w:r>
      <w:proofErr w:type="spellStart"/>
      <w:r>
        <w:t>vehicleID</w:t>
      </w:r>
      <w:proofErr w:type="spellEnd"/>
      <w:r>
        <w:t>, passwords, etc.).</w:t>
      </w:r>
    </w:p>
    <w:p w14:paraId="41E33D22" w14:textId="77777777" w:rsidR="003E7DBB" w:rsidRDefault="003E7DBB" w:rsidP="003E7DBB">
      <w:pPr>
        <w:pStyle w:val="FreeFormA"/>
        <w:ind w:left="720"/>
      </w:pPr>
    </w:p>
    <w:p w14:paraId="1E7A2725" w14:textId="6E759C6C" w:rsidR="003E7DBB" w:rsidRDefault="003E7DBB" w:rsidP="003E7DBB">
      <w:pPr>
        <w:pStyle w:val="FreeFormA"/>
        <w:ind w:left="720"/>
      </w:pPr>
      <w:r>
        <w:t xml:space="preserve">If the antenna is </w:t>
      </w:r>
      <w:r w:rsidRPr="004E683B">
        <w:rPr>
          <w:b/>
        </w:rPr>
        <w:t>flashing red</w:t>
      </w:r>
      <w:r>
        <w:t>, then the App could not connect to the server. Double-check the Server IP and Server password.</w:t>
      </w:r>
    </w:p>
    <w:p w14:paraId="44A37005" w14:textId="14B929C3" w:rsidR="00A46F0D" w:rsidRPr="00A46F0D" w:rsidRDefault="00A46F0D" w:rsidP="00134A6A">
      <w:pPr>
        <w:pStyle w:val="Heading2"/>
      </w:pPr>
      <w:bookmarkStart w:id="57" w:name="_13._Enable_Car"/>
      <w:bookmarkStart w:id="58" w:name="_13._Enable_Car_1"/>
      <w:bookmarkStart w:id="59" w:name="_Toc219713484"/>
      <w:bookmarkEnd w:id="57"/>
      <w:bookmarkEnd w:id="58"/>
      <w:r w:rsidRPr="00A46F0D">
        <w:t>1</w:t>
      </w:r>
      <w:r w:rsidR="007D15E4">
        <w:t>4</w:t>
      </w:r>
      <w:r w:rsidR="00282548">
        <w:t>. Enable</w:t>
      </w:r>
      <w:r w:rsidRPr="00A46F0D">
        <w:t xml:space="preserve"> Car Control</w:t>
      </w:r>
      <w:bookmarkEnd w:id="56"/>
      <w:bookmarkEnd w:id="59"/>
    </w:p>
    <w:p w14:paraId="4D0D5857" w14:textId="77777777" w:rsidR="00A46F0D" w:rsidRDefault="00A46F0D" w:rsidP="00A46F0D">
      <w:pPr>
        <w:pStyle w:val="FreeFormA"/>
      </w:pPr>
    </w:p>
    <w:p w14:paraId="4EE57C59" w14:textId="7B9FF30D" w:rsidR="00A46F0D" w:rsidRDefault="00A46F0D" w:rsidP="00A46F0D">
      <w:pPr>
        <w:pStyle w:val="FreeFormA"/>
      </w:pPr>
      <w:r>
        <w:t xml:space="preserve">By default OVMS is configured to only monitor the car’s state and not make changes. If you wish to control aspects of the car’s charging, change lock state, engage/disengage valet mode, or wake-up the car remotely, </w:t>
      </w:r>
      <w:r w:rsidR="008F06CC">
        <w:t xml:space="preserve">etc., </w:t>
      </w:r>
      <w:r>
        <w:t>you will first need to enable writing to the CAN bus.</w:t>
      </w:r>
    </w:p>
    <w:p w14:paraId="75D798F6" w14:textId="77777777" w:rsidR="00A46F0D" w:rsidRDefault="00A46F0D" w:rsidP="00A46F0D">
      <w:pPr>
        <w:pStyle w:val="FreeFormA"/>
      </w:pPr>
    </w:p>
    <w:p w14:paraId="1EFA5399" w14:textId="5B7A9B1F" w:rsidR="008F06CC" w:rsidRDefault="00DC4FB2" w:rsidP="00A46F0D">
      <w:pPr>
        <w:pStyle w:val="FreeFormA"/>
      </w:pPr>
      <w:r>
        <w:t>You can enable the CAN W</w:t>
      </w:r>
      <w:r w:rsidR="008F06CC">
        <w:t xml:space="preserve">rite </w:t>
      </w:r>
      <w:r>
        <w:t xml:space="preserve">feature </w:t>
      </w:r>
      <w:r w:rsidR="006C5199">
        <w:t xml:space="preserve">by sending the following </w:t>
      </w:r>
      <w:r w:rsidR="008F06CC">
        <w:t>Text Message from the registered cell phone:</w:t>
      </w:r>
    </w:p>
    <w:p w14:paraId="69328C8E" w14:textId="77777777" w:rsidR="008F06CC" w:rsidRDefault="008F06CC" w:rsidP="008F06CC">
      <w:pPr>
        <w:pStyle w:val="FreeFormA"/>
      </w:pPr>
    </w:p>
    <w:p w14:paraId="1177DD05" w14:textId="5C9C1C97" w:rsidR="0039708C" w:rsidRDefault="006C5199" w:rsidP="008F06CC">
      <w:pPr>
        <w:pStyle w:val="FreeFormA"/>
        <w:rPr>
          <w:rFonts w:ascii="Andale Mono" w:hAnsi="Andale Mono"/>
          <w:sz w:val="20"/>
        </w:rPr>
      </w:pPr>
      <w:r>
        <w:rPr>
          <w:rFonts w:ascii="Andale Mono" w:hAnsi="Andale Mono"/>
          <w:sz w:val="20"/>
        </w:rPr>
        <w:t xml:space="preserve">  </w:t>
      </w:r>
      <w:r w:rsidR="008F06CC">
        <w:rPr>
          <w:rFonts w:ascii="Andale Mono" w:hAnsi="Andale Mono"/>
          <w:sz w:val="20"/>
        </w:rPr>
        <w:t xml:space="preserve">FEATURE 15 1 </w:t>
      </w:r>
    </w:p>
    <w:p w14:paraId="6AE451AC" w14:textId="77777777" w:rsidR="008F06CC" w:rsidRDefault="008F06CC" w:rsidP="008F06CC">
      <w:pPr>
        <w:pStyle w:val="FreeFormA"/>
      </w:pPr>
    </w:p>
    <w:p w14:paraId="7EF34B5A" w14:textId="07FDF5D8" w:rsidR="008F06CC" w:rsidRDefault="00DC4FB2" w:rsidP="008F06CC">
      <w:pPr>
        <w:pStyle w:val="FreeFormA"/>
      </w:pPr>
      <w:r>
        <w:t>To disable CAN W</w:t>
      </w:r>
      <w:r w:rsidR="008F06CC">
        <w:t>rite via SMS, send the following</w:t>
      </w:r>
      <w:r w:rsidR="0039708C">
        <w:t xml:space="preserve"> </w:t>
      </w:r>
      <w:r w:rsidR="008F06CC">
        <w:t>Text Message</w:t>
      </w:r>
      <w:r w:rsidR="0039708C">
        <w:t xml:space="preserve"> from the registered cell phone</w:t>
      </w:r>
      <w:r w:rsidR="008F06CC">
        <w:t>:</w:t>
      </w:r>
    </w:p>
    <w:p w14:paraId="569EC483" w14:textId="77777777" w:rsidR="008F06CC" w:rsidRDefault="008F06CC" w:rsidP="008F06CC">
      <w:pPr>
        <w:pStyle w:val="FreeFormA"/>
      </w:pPr>
    </w:p>
    <w:p w14:paraId="23E5C982" w14:textId="34CD059C" w:rsidR="008F06CC" w:rsidRDefault="006C5199" w:rsidP="008F06CC">
      <w:pPr>
        <w:pStyle w:val="FreeFormA"/>
        <w:rPr>
          <w:rFonts w:ascii="Andale Mono" w:hAnsi="Andale Mono"/>
          <w:sz w:val="20"/>
        </w:rPr>
      </w:pPr>
      <w:r>
        <w:rPr>
          <w:rFonts w:ascii="Andale Mono" w:hAnsi="Andale Mono"/>
          <w:sz w:val="20"/>
        </w:rPr>
        <w:t xml:space="preserve">  </w:t>
      </w:r>
      <w:r w:rsidR="008F06CC">
        <w:rPr>
          <w:rFonts w:ascii="Andale Mono" w:hAnsi="Andale Mono"/>
          <w:sz w:val="20"/>
        </w:rPr>
        <w:t xml:space="preserve">FEATURE 15 0 </w:t>
      </w:r>
    </w:p>
    <w:p w14:paraId="07775ECE" w14:textId="77777777" w:rsidR="00240B39" w:rsidRDefault="00240B39" w:rsidP="00240B39">
      <w:pPr>
        <w:pStyle w:val="FreeFormA"/>
        <w:rPr>
          <w:b/>
        </w:rPr>
      </w:pPr>
    </w:p>
    <w:p w14:paraId="339AC882" w14:textId="48E68FB8" w:rsidR="0039708C" w:rsidRDefault="00DC4FB2" w:rsidP="00240B39">
      <w:pPr>
        <w:pStyle w:val="FreeFormA"/>
      </w:pPr>
      <w:r>
        <w:t xml:space="preserve">CAN </w:t>
      </w:r>
      <w:proofErr w:type="gramStart"/>
      <w:r>
        <w:t>W</w:t>
      </w:r>
      <w:r w:rsidR="0039708C">
        <w:t>rite</w:t>
      </w:r>
      <w:proofErr w:type="gramEnd"/>
      <w:r w:rsidR="0039708C">
        <w:t xml:space="preserve"> can </w:t>
      </w:r>
      <w:r w:rsidR="00705C4A">
        <w:t>alternatively</w:t>
      </w:r>
      <w:r w:rsidR="0039708C">
        <w:t xml:space="preserve"> be enabled via some of the smartphone Apps using the “Feature” setting page. On the current iPhone </w:t>
      </w:r>
      <w:r>
        <w:t xml:space="preserve">application, that’s accessed off of </w:t>
      </w:r>
      <w:r w:rsidR="0039708C">
        <w:t>the “Control” panel</w:t>
      </w:r>
      <w:r>
        <w:t xml:space="preserve">, which is gotten by going to the “Settings” tab at the bottom, clicking the “(&gt;)” button to view/edit the car’s settings, clicking the “Control” button at the top right, and then clicking the “Features” button. Change to value to 0 or 1 as desired, </w:t>
      </w:r>
      <w:r w:rsidR="006C5199">
        <w:t>then return to the Control page.</w:t>
      </w:r>
    </w:p>
    <w:p w14:paraId="1DFFCDB3" w14:textId="77777777" w:rsidR="00DC4FB2" w:rsidRPr="0039708C" w:rsidRDefault="00DC4FB2" w:rsidP="00240B39">
      <w:pPr>
        <w:pStyle w:val="FreeFormA"/>
        <w:rPr>
          <w:rFonts w:ascii="Andale Mono" w:hAnsi="Andale Mono"/>
          <w:sz w:val="20"/>
        </w:rPr>
      </w:pPr>
    </w:p>
    <w:p w14:paraId="6C6902BB" w14:textId="435AD294" w:rsidR="00240B39" w:rsidRPr="00A46F0D" w:rsidRDefault="00240B39" w:rsidP="00134A6A">
      <w:pPr>
        <w:pStyle w:val="Heading2"/>
      </w:pPr>
      <w:bookmarkStart w:id="60" w:name="_Toc197824849"/>
      <w:bookmarkStart w:id="61" w:name="_Toc219713485"/>
      <w:r w:rsidRPr="00A46F0D">
        <w:t>1</w:t>
      </w:r>
      <w:r w:rsidR="007D15E4">
        <w:t>5</w:t>
      </w:r>
      <w:r w:rsidRPr="00A46F0D">
        <w:t xml:space="preserve">. </w:t>
      </w:r>
      <w:r w:rsidR="00282548">
        <w:t>Identify your car as a</w:t>
      </w:r>
      <w:r>
        <w:t xml:space="preserve"> v1.5 Tesla Roadster</w:t>
      </w:r>
      <w:bookmarkEnd w:id="60"/>
      <w:bookmarkEnd w:id="61"/>
    </w:p>
    <w:p w14:paraId="025E1029" w14:textId="77777777" w:rsidR="00240B39" w:rsidRDefault="00240B39" w:rsidP="00240B39">
      <w:pPr>
        <w:pStyle w:val="FreeFormA"/>
      </w:pPr>
    </w:p>
    <w:p w14:paraId="3075C5EC" w14:textId="53769A9B" w:rsidR="00240B39" w:rsidRDefault="00282548" w:rsidP="00240B39">
      <w:pPr>
        <w:pStyle w:val="FreeFormA"/>
      </w:pPr>
      <w:r>
        <w:t xml:space="preserve">By default, OVMS is set to work with v2.0 and later Tesla Roadsters. If you are installing </w:t>
      </w:r>
      <w:r w:rsidR="00E70857">
        <w:t xml:space="preserve">the OVMS module </w:t>
      </w:r>
      <w:r>
        <w:t xml:space="preserve">in a v1.5 Roadster, </w:t>
      </w:r>
      <w:r w:rsidR="00240B39">
        <w:t xml:space="preserve">you </w:t>
      </w:r>
      <w:r w:rsidR="00240B39" w:rsidRPr="006B0298">
        <w:rPr>
          <w:b/>
        </w:rPr>
        <w:t>must</w:t>
      </w:r>
      <w:r w:rsidR="00240B39">
        <w:t xml:space="preserve"> tell </w:t>
      </w:r>
      <w:r w:rsidR="00E70857">
        <w:t>it</w:t>
      </w:r>
      <w:r w:rsidR="00240B39">
        <w:t xml:space="preserve"> that your car is a </w:t>
      </w:r>
      <w:proofErr w:type="gramStart"/>
      <w:r w:rsidR="00240B39">
        <w:t>v1.5,</w:t>
      </w:r>
      <w:proofErr w:type="gramEnd"/>
      <w:r w:rsidR="00240B39">
        <w:t xml:space="preserve"> otherwise the charge status messages will not be correctly interpreted.</w:t>
      </w:r>
    </w:p>
    <w:p w14:paraId="4C07571E" w14:textId="77777777" w:rsidR="00240B39" w:rsidRDefault="00240B39" w:rsidP="00240B39">
      <w:pPr>
        <w:pStyle w:val="FreeFormA"/>
      </w:pPr>
    </w:p>
    <w:p w14:paraId="50A6056B" w14:textId="77777777" w:rsidR="00240B39" w:rsidRDefault="00240B39" w:rsidP="00240B39">
      <w:pPr>
        <w:pStyle w:val="FreeFormA"/>
      </w:pPr>
      <w:r>
        <w:t>You can do this in one of two ways:</w:t>
      </w:r>
    </w:p>
    <w:p w14:paraId="0C2ACCD1" w14:textId="77777777" w:rsidR="00240B39" w:rsidRDefault="00240B39" w:rsidP="00240B39">
      <w:pPr>
        <w:pStyle w:val="FreeFormA"/>
      </w:pPr>
    </w:p>
    <w:p w14:paraId="54576456" w14:textId="17B4A5FB" w:rsidR="00240B39" w:rsidRDefault="00240B39" w:rsidP="00240B39">
      <w:pPr>
        <w:pStyle w:val="FreeFormA"/>
        <w:numPr>
          <w:ilvl w:val="0"/>
          <w:numId w:val="6"/>
        </w:numPr>
      </w:pPr>
      <w:r>
        <w:t>Send the foll</w:t>
      </w:r>
      <w:r w:rsidR="00DC4FB2">
        <w:t>owing Tex</w:t>
      </w:r>
      <w:r>
        <w:t xml:space="preserve">t Message from the </w:t>
      </w:r>
      <w:proofErr w:type="spellStart"/>
      <w:r>
        <w:t>registerd</w:t>
      </w:r>
      <w:proofErr w:type="spellEnd"/>
      <w:r>
        <w:t xml:space="preserve"> cell phone to the car</w:t>
      </w:r>
    </w:p>
    <w:p w14:paraId="401CB853" w14:textId="77777777" w:rsidR="00240B39" w:rsidRDefault="00240B39" w:rsidP="00240B39">
      <w:pPr>
        <w:pStyle w:val="FreeFormA"/>
      </w:pPr>
    </w:p>
    <w:p w14:paraId="28D82870" w14:textId="02166E97" w:rsidR="00240B39" w:rsidRPr="00251D4F" w:rsidRDefault="00240B39" w:rsidP="00240B39">
      <w:pPr>
        <w:pStyle w:val="FreeFormA"/>
        <w:ind w:firstLine="720"/>
        <w:rPr>
          <w:rFonts w:ascii="Andale Mono" w:hAnsi="Andale Mono"/>
          <w:sz w:val="20"/>
        </w:rPr>
      </w:pPr>
      <w:r>
        <w:rPr>
          <w:rFonts w:ascii="Andale Mono" w:hAnsi="Andale Mono"/>
          <w:sz w:val="20"/>
        </w:rPr>
        <w:t xml:space="preserve">FEATURE 14 1 </w:t>
      </w:r>
    </w:p>
    <w:p w14:paraId="61001377" w14:textId="319D3C8C" w:rsidR="00240B39" w:rsidRDefault="00240B39" w:rsidP="00240B39">
      <w:pPr>
        <w:pStyle w:val="FreeFormA"/>
      </w:pPr>
    </w:p>
    <w:p w14:paraId="5AF79625" w14:textId="4603A5BC" w:rsidR="00240B39" w:rsidRDefault="00240B39" w:rsidP="00240B39">
      <w:pPr>
        <w:pStyle w:val="FreeFormA"/>
        <w:numPr>
          <w:ilvl w:val="0"/>
          <w:numId w:val="6"/>
        </w:numPr>
      </w:pPr>
      <w:r>
        <w:t xml:space="preserve">Using the OVMS smartphone App (Android or Apple </w:t>
      </w:r>
      <w:proofErr w:type="spellStart"/>
      <w:r>
        <w:t>iOS</w:t>
      </w:r>
      <w:proofErr w:type="spellEnd"/>
      <w:r>
        <w:t>), set Feature #14 to 1.</w:t>
      </w:r>
    </w:p>
    <w:p w14:paraId="6747E214" w14:textId="77777777" w:rsidR="00240B39" w:rsidRDefault="00240B39" w:rsidP="00240B39">
      <w:pPr>
        <w:pStyle w:val="FreeFormA"/>
      </w:pPr>
    </w:p>
    <w:p w14:paraId="4BB914E6" w14:textId="45D07B3A" w:rsidR="00240B39" w:rsidRDefault="00240B39" w:rsidP="00240B39">
      <w:pPr>
        <w:pStyle w:val="FreeFormA"/>
      </w:pPr>
      <w:r>
        <w:t>You do not need to reset the module after changing this feature.</w:t>
      </w:r>
      <w:r w:rsidR="00282548">
        <w:t xml:space="preserve"> Note that OVMS module fi</w:t>
      </w:r>
      <w:r w:rsidR="00154990">
        <w:t>rmware v1.2.2 and later support</w:t>
      </w:r>
      <w:r w:rsidR="00282548">
        <w:t xml:space="preserve"> is required for v1.5 Roadster support.</w:t>
      </w:r>
    </w:p>
    <w:p w14:paraId="5D804C81" w14:textId="77777777" w:rsidR="00D828C9" w:rsidRDefault="00D828C9" w:rsidP="00240B39">
      <w:pPr>
        <w:pStyle w:val="FreeFormA"/>
      </w:pPr>
    </w:p>
    <w:p w14:paraId="1E03E874" w14:textId="1D29A543" w:rsidR="00D828C9" w:rsidRDefault="00D828C9" w:rsidP="00240B39">
      <w:pPr>
        <w:pStyle w:val="FreeFormA"/>
      </w:pPr>
      <w:r>
        <w:t xml:space="preserve">See </w:t>
      </w:r>
      <w:hyperlink w:anchor="_Appendix_B_–" w:history="1">
        <w:r w:rsidRPr="00D85E47">
          <w:rPr>
            <w:rStyle w:val="Hyperlink"/>
          </w:rPr>
          <w:t xml:space="preserve">Appendix </w:t>
        </w:r>
        <w:r w:rsidR="00971EA0" w:rsidRPr="00D85E47">
          <w:rPr>
            <w:rStyle w:val="Hyperlink"/>
          </w:rPr>
          <w:t>B</w:t>
        </w:r>
      </w:hyperlink>
      <w:r>
        <w:t xml:space="preserve"> for additional values supported by Feature #14 for any car (not just v1.5s):</w:t>
      </w:r>
    </w:p>
    <w:p w14:paraId="17DE2D04" w14:textId="55E4624B" w:rsidR="00D828C9" w:rsidRDefault="00D828C9" w:rsidP="00240B39">
      <w:pPr>
        <w:pStyle w:val="FreeFormA"/>
      </w:pPr>
      <w:r>
        <w:tab/>
        <w:t>Add 2 to supress “Access Denied” SMS responses</w:t>
      </w:r>
    </w:p>
    <w:p w14:paraId="473FBBBB" w14:textId="16639957" w:rsidR="005926B5" w:rsidRPr="00D828C9" w:rsidRDefault="00D828C9" w:rsidP="00D828C9">
      <w:pPr>
        <w:pStyle w:val="FreeFormA"/>
      </w:pPr>
      <w:r>
        <w:tab/>
        <w:t xml:space="preserve">Add 4 to supress all </w:t>
      </w:r>
      <w:proofErr w:type="spellStart"/>
      <w:r>
        <w:t>outbond</w:t>
      </w:r>
      <w:proofErr w:type="spellEnd"/>
      <w:r>
        <w:t xml:space="preserve"> SMS messages.</w:t>
      </w:r>
    </w:p>
    <w:p w14:paraId="26E5FED4" w14:textId="77777777" w:rsidR="00C51914" w:rsidRDefault="00C51914">
      <w:pPr>
        <w:suppressAutoHyphens w:val="0"/>
      </w:pPr>
      <w:bookmarkStart w:id="62" w:name="_Toc197824850"/>
    </w:p>
    <w:p w14:paraId="3D7AAA87" w14:textId="77777777" w:rsidR="00C51914" w:rsidRDefault="00C51914">
      <w:pPr>
        <w:suppressAutoHyphens w:val="0"/>
        <w:rPr>
          <w:rFonts w:ascii="Helvetica" w:eastAsiaTheme="majorEastAsia" w:hAnsi="Helvetica" w:cstheme="majorBidi"/>
          <w:b/>
          <w:bCs/>
          <w:szCs w:val="26"/>
        </w:rPr>
      </w:pPr>
      <w:r>
        <w:br w:type="page"/>
      </w:r>
    </w:p>
    <w:p w14:paraId="606DCBE7" w14:textId="47D03284" w:rsidR="00C51914" w:rsidRPr="00A46F0D" w:rsidRDefault="00C51914" w:rsidP="00C51914">
      <w:pPr>
        <w:pStyle w:val="Heading2"/>
      </w:pPr>
      <w:bookmarkStart w:id="63" w:name="_Toc219713486"/>
      <w:r w:rsidRPr="00A46F0D">
        <w:t>1</w:t>
      </w:r>
      <w:r w:rsidR="007D15E4">
        <w:t>6</w:t>
      </w:r>
      <w:r w:rsidRPr="00A46F0D">
        <w:t xml:space="preserve">. </w:t>
      </w:r>
      <w:r>
        <w:t>Share your Location using Social Groups</w:t>
      </w:r>
      <w:bookmarkEnd w:id="63"/>
    </w:p>
    <w:p w14:paraId="6F34424B" w14:textId="77777777" w:rsidR="00C51914" w:rsidRDefault="00C51914" w:rsidP="00C51914">
      <w:pPr>
        <w:pStyle w:val="FreeFormA"/>
      </w:pPr>
    </w:p>
    <w:p w14:paraId="2D183444" w14:textId="0395741E" w:rsidR="008F7F1C" w:rsidRDefault="008F7F1C" w:rsidP="00C51914">
      <w:pPr>
        <w:suppressAutoHyphens w:val="0"/>
      </w:pPr>
      <w:r>
        <w:t xml:space="preserve">If you wish, you can share your location with other </w:t>
      </w:r>
      <w:proofErr w:type="spellStart"/>
      <w:r>
        <w:t>OpenVehicle</w:t>
      </w:r>
      <w:proofErr w:type="spellEnd"/>
      <w:r>
        <w:t xml:space="preserve"> smartphone App users. There are 2 steps to doing this:</w:t>
      </w:r>
    </w:p>
    <w:p w14:paraId="6C508AFB" w14:textId="763312FC" w:rsidR="008F7F1C" w:rsidRDefault="008F7F1C" w:rsidP="008F7F1C">
      <w:pPr>
        <w:pStyle w:val="ListParagraph"/>
        <w:numPr>
          <w:ilvl w:val="0"/>
          <w:numId w:val="17"/>
        </w:numPr>
        <w:suppressAutoHyphens w:val="0"/>
      </w:pPr>
      <w:r>
        <w:t>Set one or more groups names for your car</w:t>
      </w:r>
    </w:p>
    <w:p w14:paraId="52FE390F" w14:textId="0CB4ED2C" w:rsidR="008F7F1C" w:rsidRDefault="008F7F1C" w:rsidP="008F7F1C">
      <w:pPr>
        <w:pStyle w:val="ListParagraph"/>
        <w:numPr>
          <w:ilvl w:val="0"/>
          <w:numId w:val="17"/>
        </w:numPr>
        <w:suppressAutoHyphens w:val="0"/>
      </w:pPr>
      <w:r>
        <w:t>Tell others to add the group name to their Location tab.</w:t>
      </w:r>
    </w:p>
    <w:p w14:paraId="752CA8EC" w14:textId="77777777" w:rsidR="008F7F1C" w:rsidRDefault="008F7F1C" w:rsidP="008F7F1C">
      <w:pPr>
        <w:suppressAutoHyphens w:val="0"/>
      </w:pPr>
    </w:p>
    <w:p w14:paraId="4D59590C" w14:textId="77777777" w:rsidR="008F7F1C" w:rsidRDefault="008F7F1C" w:rsidP="008F7F1C">
      <w:pPr>
        <w:suppressAutoHyphens w:val="0"/>
      </w:pPr>
      <w:r>
        <w:t>To set the group name for your car:</w:t>
      </w:r>
    </w:p>
    <w:p w14:paraId="2D8AC0F1" w14:textId="30E75885" w:rsidR="008F7F1C" w:rsidRDefault="008F7F1C" w:rsidP="008F7F1C">
      <w:pPr>
        <w:pStyle w:val="ListParagraph"/>
        <w:numPr>
          <w:ilvl w:val="0"/>
          <w:numId w:val="18"/>
        </w:numPr>
        <w:suppressAutoHyphens w:val="0"/>
      </w:pPr>
      <w:r>
        <w:t xml:space="preserve">Start the </w:t>
      </w:r>
      <w:proofErr w:type="spellStart"/>
      <w:r>
        <w:t>OpenVehicle</w:t>
      </w:r>
      <w:proofErr w:type="spellEnd"/>
      <w:r>
        <w:t xml:space="preserve"> app.</w:t>
      </w:r>
    </w:p>
    <w:p w14:paraId="6EC619F6" w14:textId="426BCF9D" w:rsidR="008F7F1C" w:rsidRDefault="008F7F1C" w:rsidP="008F7F1C">
      <w:pPr>
        <w:pStyle w:val="ListParagraph"/>
        <w:numPr>
          <w:ilvl w:val="0"/>
          <w:numId w:val="18"/>
        </w:numPr>
        <w:suppressAutoHyphens w:val="0"/>
      </w:pPr>
      <w:r>
        <w:t xml:space="preserve">Choose the </w:t>
      </w:r>
      <w:r w:rsidRPr="008F7F1C">
        <w:rPr>
          <w:i/>
        </w:rPr>
        <w:t>Settings</w:t>
      </w:r>
      <w:r>
        <w:t xml:space="preserve"> tab.</w:t>
      </w:r>
    </w:p>
    <w:p w14:paraId="16451C21" w14:textId="764204E6" w:rsidR="008F7F1C" w:rsidRDefault="008F7F1C" w:rsidP="008F7F1C">
      <w:pPr>
        <w:pStyle w:val="ListParagraph"/>
        <w:numPr>
          <w:ilvl w:val="0"/>
          <w:numId w:val="18"/>
        </w:numPr>
        <w:suppressAutoHyphens w:val="0"/>
      </w:pPr>
      <w:r>
        <w:t xml:space="preserve">Click the </w:t>
      </w:r>
      <w:r w:rsidRPr="008F7F1C">
        <w:rPr>
          <w:i/>
        </w:rPr>
        <w:t>Control</w:t>
      </w:r>
      <w:r>
        <w:t xml:space="preserve"> button.</w:t>
      </w:r>
    </w:p>
    <w:p w14:paraId="49008DA3" w14:textId="6A91E2F0" w:rsidR="008F7F1C" w:rsidRDefault="008F7F1C" w:rsidP="008F7F1C">
      <w:pPr>
        <w:pStyle w:val="ListParagraph"/>
        <w:numPr>
          <w:ilvl w:val="0"/>
          <w:numId w:val="18"/>
        </w:numPr>
        <w:suppressAutoHyphens w:val="0"/>
      </w:pPr>
      <w:r>
        <w:t xml:space="preserve">Click the </w:t>
      </w:r>
      <w:r w:rsidRPr="008F7F1C">
        <w:rPr>
          <w:i/>
        </w:rPr>
        <w:t>Parameters</w:t>
      </w:r>
      <w:r>
        <w:t xml:space="preserve"> button.</w:t>
      </w:r>
    </w:p>
    <w:p w14:paraId="0FFE9E66" w14:textId="07B1082B" w:rsidR="008F7F1C" w:rsidRDefault="008F7F1C" w:rsidP="008F7F1C">
      <w:pPr>
        <w:pStyle w:val="ListParagraph"/>
        <w:numPr>
          <w:ilvl w:val="0"/>
          <w:numId w:val="18"/>
        </w:numPr>
        <w:suppressAutoHyphens w:val="0"/>
      </w:pPr>
      <w:r>
        <w:t>Enter a Social Group name for parameter #11. You can set another name in parameter #12</w:t>
      </w:r>
    </w:p>
    <w:p w14:paraId="473FAB1B" w14:textId="77777777" w:rsidR="008F7F1C" w:rsidRDefault="008F7F1C" w:rsidP="008F7F1C">
      <w:pPr>
        <w:suppressAutoHyphens w:val="0"/>
      </w:pPr>
    </w:p>
    <w:p w14:paraId="7754ED6A" w14:textId="77777777" w:rsidR="008F7F1C" w:rsidRDefault="008F7F1C" w:rsidP="008F7F1C">
      <w:pPr>
        <w:suppressAutoHyphens w:val="0"/>
      </w:pPr>
      <w:r>
        <w:t>Tell users with whom you want to share your location:</w:t>
      </w:r>
    </w:p>
    <w:p w14:paraId="748BD5DD" w14:textId="77777777" w:rsidR="008F7F1C" w:rsidRDefault="008F7F1C" w:rsidP="008F7F1C">
      <w:pPr>
        <w:pStyle w:val="ListParagraph"/>
        <w:numPr>
          <w:ilvl w:val="0"/>
          <w:numId w:val="19"/>
        </w:numPr>
        <w:suppressAutoHyphens w:val="0"/>
      </w:pPr>
      <w:r>
        <w:t xml:space="preserve">Start the </w:t>
      </w:r>
      <w:proofErr w:type="spellStart"/>
      <w:r>
        <w:t>OpenVehicle</w:t>
      </w:r>
      <w:proofErr w:type="spellEnd"/>
      <w:r>
        <w:t xml:space="preserve"> app.</w:t>
      </w:r>
    </w:p>
    <w:p w14:paraId="33987154" w14:textId="2E51547B" w:rsidR="008F7F1C" w:rsidRDefault="008F7F1C" w:rsidP="008F7F1C">
      <w:pPr>
        <w:pStyle w:val="ListParagraph"/>
        <w:numPr>
          <w:ilvl w:val="0"/>
          <w:numId w:val="19"/>
        </w:numPr>
        <w:suppressAutoHyphens w:val="0"/>
      </w:pPr>
      <w:r>
        <w:t xml:space="preserve">Choose the </w:t>
      </w:r>
      <w:r>
        <w:rPr>
          <w:i/>
        </w:rPr>
        <w:t>Location</w:t>
      </w:r>
      <w:r>
        <w:t xml:space="preserve"> tab.</w:t>
      </w:r>
    </w:p>
    <w:p w14:paraId="0122BA3F" w14:textId="060322C5" w:rsidR="008F7F1C" w:rsidRDefault="008F7F1C" w:rsidP="008F7F1C">
      <w:pPr>
        <w:pStyle w:val="ListParagraph"/>
        <w:numPr>
          <w:ilvl w:val="0"/>
          <w:numId w:val="19"/>
        </w:numPr>
        <w:suppressAutoHyphens w:val="0"/>
      </w:pPr>
      <w:proofErr w:type="gramStart"/>
      <w:r>
        <w:t>Click  the</w:t>
      </w:r>
      <w:proofErr w:type="gramEnd"/>
      <w:r>
        <w:t xml:space="preserve"> </w:t>
      </w:r>
      <w:r w:rsidRPr="008F7F1C">
        <w:rPr>
          <w:i/>
        </w:rPr>
        <w:t>Groups</w:t>
      </w:r>
      <w:r>
        <w:t xml:space="preserve"> button.</w:t>
      </w:r>
    </w:p>
    <w:p w14:paraId="2C4FA1E9" w14:textId="22332836" w:rsidR="008F7F1C" w:rsidRDefault="008F7F1C" w:rsidP="008F7F1C">
      <w:pPr>
        <w:pStyle w:val="ListParagraph"/>
        <w:numPr>
          <w:ilvl w:val="0"/>
          <w:numId w:val="19"/>
        </w:numPr>
        <w:suppressAutoHyphens w:val="0"/>
      </w:pPr>
      <w:r>
        <w:t xml:space="preserve">Click the </w:t>
      </w:r>
      <w:r w:rsidRPr="008F7F1C">
        <w:rPr>
          <w:i/>
        </w:rPr>
        <w:t>Edit</w:t>
      </w:r>
      <w:r>
        <w:t xml:space="preserve"> button.</w:t>
      </w:r>
    </w:p>
    <w:p w14:paraId="4159843E" w14:textId="5D6CBB4B" w:rsidR="008F7F1C" w:rsidRDefault="008F7F1C" w:rsidP="008F7F1C">
      <w:pPr>
        <w:pStyle w:val="ListParagraph"/>
        <w:numPr>
          <w:ilvl w:val="0"/>
          <w:numId w:val="19"/>
        </w:numPr>
        <w:suppressAutoHyphens w:val="0"/>
      </w:pPr>
      <w:r>
        <w:t>Click to the left of the “+” button to bring up the keyboard to enter the Social Group name.</w:t>
      </w:r>
    </w:p>
    <w:p w14:paraId="1D6F99D1" w14:textId="0D5CC9D2" w:rsidR="008F7F1C" w:rsidRDefault="008F7F1C" w:rsidP="008F7F1C">
      <w:pPr>
        <w:pStyle w:val="ListParagraph"/>
        <w:numPr>
          <w:ilvl w:val="0"/>
          <w:numId w:val="19"/>
        </w:numPr>
        <w:suppressAutoHyphens w:val="0"/>
      </w:pPr>
      <w:r>
        <w:t>Slide the associated toggle switch to “ON”.</w:t>
      </w:r>
    </w:p>
    <w:p w14:paraId="4BF9C585" w14:textId="0D5CC9D2" w:rsidR="008F7F1C" w:rsidRDefault="008F7F1C" w:rsidP="008F7F1C">
      <w:pPr>
        <w:pStyle w:val="ListParagraph"/>
        <w:numPr>
          <w:ilvl w:val="0"/>
          <w:numId w:val="19"/>
        </w:numPr>
        <w:suppressAutoHyphens w:val="0"/>
      </w:pPr>
      <w:r>
        <w:t xml:space="preserve">Click the </w:t>
      </w:r>
      <w:r w:rsidRPr="008F7F1C">
        <w:rPr>
          <w:i/>
        </w:rPr>
        <w:t>Done</w:t>
      </w:r>
      <w:r>
        <w:t xml:space="preserve"> button.</w:t>
      </w:r>
    </w:p>
    <w:p w14:paraId="73A4A6E2" w14:textId="12094BF1" w:rsidR="00393F15" w:rsidRDefault="00393F15" w:rsidP="008F7F1C">
      <w:pPr>
        <w:suppressAutoHyphens w:val="0"/>
      </w:pPr>
    </w:p>
    <w:p w14:paraId="0B538C37" w14:textId="02DCC4EB" w:rsidR="008F7F1C" w:rsidRDefault="008F7F1C" w:rsidP="008F7F1C">
      <w:pPr>
        <w:suppressAutoHyphens w:val="0"/>
      </w:pPr>
      <w:r>
        <w:t xml:space="preserve">Now they will see your car’s location on their Location page. </w:t>
      </w:r>
      <w:proofErr w:type="gramStart"/>
      <w:r>
        <w:t xml:space="preserve">Your car will be identified by its </w:t>
      </w:r>
      <w:proofErr w:type="spellStart"/>
      <w:r>
        <w:t>VehicleID</w:t>
      </w:r>
      <w:proofErr w:type="spellEnd"/>
      <w:proofErr w:type="gramEnd"/>
      <w:r>
        <w:t>.</w:t>
      </w:r>
    </w:p>
    <w:p w14:paraId="0505D181" w14:textId="77777777" w:rsidR="00592F0F" w:rsidRDefault="00592F0F" w:rsidP="008F7F1C">
      <w:pPr>
        <w:suppressAutoHyphens w:val="0"/>
      </w:pPr>
    </w:p>
    <w:p w14:paraId="4B42FB8F" w14:textId="7D460AF0" w:rsidR="00592F0F" w:rsidRDefault="00592F0F" w:rsidP="008F7F1C">
      <w:pPr>
        <w:suppressAutoHyphens w:val="0"/>
      </w:pPr>
      <w:r>
        <w:t>If you no longer wish to share your car’s location, remove the associated Social Group name from your car’s Parameter #11 or #12.</w:t>
      </w:r>
    </w:p>
    <w:p w14:paraId="09B30E15" w14:textId="77777777" w:rsidR="008F7F1C" w:rsidRDefault="008F7F1C" w:rsidP="008F7F1C">
      <w:pPr>
        <w:suppressAutoHyphens w:val="0"/>
      </w:pPr>
    </w:p>
    <w:p w14:paraId="352FF194" w14:textId="77777777" w:rsidR="008F7F1C" w:rsidRPr="008F7F1C" w:rsidRDefault="008F7F1C" w:rsidP="008F7F1C">
      <w:pPr>
        <w:suppressAutoHyphens w:val="0"/>
        <w:rPr>
          <w:rFonts w:ascii="Helvetica" w:eastAsiaTheme="majorEastAsia" w:hAnsi="Helvetica" w:cstheme="majorBidi"/>
          <w:b/>
          <w:bCs/>
          <w:szCs w:val="26"/>
        </w:rPr>
      </w:pPr>
    </w:p>
    <w:p w14:paraId="0F2D6A17" w14:textId="77777777" w:rsidR="008F7F1C" w:rsidRDefault="008F7F1C">
      <w:pPr>
        <w:suppressAutoHyphens w:val="0"/>
        <w:rPr>
          <w:rFonts w:ascii="Helvetica" w:eastAsiaTheme="majorEastAsia" w:hAnsi="Helvetica" w:cstheme="majorBidi"/>
          <w:b/>
          <w:bCs/>
          <w:szCs w:val="26"/>
        </w:rPr>
      </w:pPr>
      <w:r>
        <w:br w:type="page"/>
      </w:r>
    </w:p>
    <w:p w14:paraId="51855435" w14:textId="311995C4" w:rsidR="005926B5" w:rsidRPr="00A46F0D" w:rsidRDefault="005926B5" w:rsidP="00134A6A">
      <w:pPr>
        <w:pStyle w:val="Heading2"/>
      </w:pPr>
      <w:bookmarkStart w:id="64" w:name="_Toc219713487"/>
      <w:r w:rsidRPr="00A46F0D">
        <w:t>1</w:t>
      </w:r>
      <w:r w:rsidR="007D15E4">
        <w:t>7</w:t>
      </w:r>
      <w:r w:rsidRPr="00A46F0D">
        <w:t xml:space="preserve">. </w:t>
      </w:r>
      <w:r w:rsidR="00282548">
        <w:t>Mount</w:t>
      </w:r>
      <w:r>
        <w:t xml:space="preserve"> the OVMS Module</w:t>
      </w:r>
      <w:bookmarkEnd w:id="62"/>
      <w:bookmarkEnd w:id="64"/>
    </w:p>
    <w:p w14:paraId="02FC6713" w14:textId="77777777" w:rsidR="005926B5" w:rsidRDefault="005926B5" w:rsidP="005926B5">
      <w:pPr>
        <w:pStyle w:val="FreeFormA"/>
      </w:pPr>
    </w:p>
    <w:p w14:paraId="3A6AE3AD" w14:textId="6C0DBC33" w:rsidR="00A85F18" w:rsidRDefault="00A85F18" w:rsidP="0059682F">
      <w:pPr>
        <w:pStyle w:val="FreeFormA"/>
      </w:pPr>
      <w:r>
        <w:t>The OVMS Module is best secured to the</w:t>
      </w:r>
      <w:r w:rsidR="0059682F">
        <w:t xml:space="preserve"> front wall</w:t>
      </w:r>
      <w:r>
        <w:t xml:space="preserve"> of the passenger </w:t>
      </w:r>
      <w:proofErr w:type="spellStart"/>
      <w:r>
        <w:t>footwell</w:t>
      </w:r>
      <w:proofErr w:type="spellEnd"/>
      <w:r>
        <w:t xml:space="preserve"> using the </w:t>
      </w:r>
      <w:r w:rsidR="0059682F">
        <w:t xml:space="preserve">adhesive </w:t>
      </w:r>
      <w:proofErr w:type="spellStart"/>
      <w:proofErr w:type="gramStart"/>
      <w:r w:rsidR="0059682F">
        <w:t>velcro</w:t>
      </w:r>
      <w:proofErr w:type="spellEnd"/>
      <w:proofErr w:type="gramEnd"/>
      <w:r w:rsidR="0059682F">
        <w:t xml:space="preserve"> tape provided. </w:t>
      </w:r>
      <w:r>
        <w:t>With the module connected to the CAN bus, experiment with various placements until you find a suitable spot. For the Velcro attachment to work, you’ll want to choose a spot on the front wall that’s flat fo</w:t>
      </w:r>
      <w:r w:rsidR="00372B55">
        <w:t>r the entire size of the module (hint: avoid the big round black plastic thing).</w:t>
      </w:r>
    </w:p>
    <w:p w14:paraId="4D8158DE" w14:textId="77777777" w:rsidR="00372B55" w:rsidRDefault="00372B55" w:rsidP="0059682F">
      <w:pPr>
        <w:pStyle w:val="FreeFormA"/>
      </w:pPr>
    </w:p>
    <w:p w14:paraId="5680EC8F" w14:textId="72CE1410" w:rsidR="00372B55" w:rsidRDefault="00372B55" w:rsidP="00372B55">
      <w:pPr>
        <w:pStyle w:val="FreeFormA"/>
      </w:pPr>
      <w:r>
        <w:t xml:space="preserve">Here is an example mounting of the OVMS Module in a left-hand-drive Roadster, on the front wall of the passenger (right side) </w:t>
      </w:r>
      <w:proofErr w:type="spellStart"/>
      <w:r>
        <w:t>footwell</w:t>
      </w:r>
      <w:proofErr w:type="spellEnd"/>
      <w:r>
        <w:t>:</w:t>
      </w:r>
    </w:p>
    <w:p w14:paraId="2B001C5E" w14:textId="77777777" w:rsidR="00372B55" w:rsidRDefault="00372B55" w:rsidP="00372B55">
      <w:pPr>
        <w:pStyle w:val="FreeFormA"/>
      </w:pPr>
    </w:p>
    <w:p w14:paraId="3E4D03A3" w14:textId="4F798853" w:rsidR="00372B55" w:rsidRDefault="00372B55" w:rsidP="00372B55">
      <w:pPr>
        <w:pStyle w:val="FreeFormA"/>
        <w:tabs>
          <w:tab w:val="right" w:pos="9600"/>
        </w:tabs>
        <w:rPr>
          <w:i/>
          <w:iCs/>
          <w:sz w:val="16"/>
          <w:szCs w:val="16"/>
        </w:rPr>
      </w:pPr>
      <w:r>
        <w:rPr>
          <w:noProof/>
          <w:lang w:val="en-US" w:eastAsia="en-US" w:bidi="ar-SA"/>
        </w:rPr>
        <w:drawing>
          <wp:anchor distT="0" distB="0" distL="0" distR="0" simplePos="0" relativeHeight="251676160" behindDoc="0" locked="0" layoutInCell="1" allowOverlap="1" wp14:anchorId="0167E10F" wp14:editId="09319DA5">
            <wp:simplePos x="0" y="0"/>
            <wp:positionH relativeFrom="column">
              <wp:align>center</wp:align>
            </wp:positionH>
            <wp:positionV relativeFrom="paragraph">
              <wp:posOffset>0</wp:posOffset>
            </wp:positionV>
            <wp:extent cx="6118860" cy="4588510"/>
            <wp:effectExtent l="0" t="0" r="2540" b="889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6118860" cy="4588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i/>
          <w:iCs/>
          <w:sz w:val="16"/>
          <w:szCs w:val="16"/>
        </w:rPr>
        <w:tab/>
        <w:t xml:space="preserve">Position of OVMS module in passenger </w:t>
      </w:r>
      <w:proofErr w:type="spellStart"/>
      <w:proofErr w:type="gramStart"/>
      <w:r>
        <w:rPr>
          <w:i/>
          <w:iCs/>
          <w:sz w:val="16"/>
          <w:szCs w:val="16"/>
        </w:rPr>
        <w:t>footwell</w:t>
      </w:r>
      <w:proofErr w:type="spellEnd"/>
      <w:r>
        <w:rPr>
          <w:i/>
          <w:iCs/>
          <w:sz w:val="16"/>
          <w:szCs w:val="16"/>
        </w:rPr>
        <w:t>(</w:t>
      </w:r>
      <w:proofErr w:type="gramEnd"/>
      <w:r>
        <w:rPr>
          <w:i/>
          <w:iCs/>
          <w:sz w:val="16"/>
          <w:szCs w:val="16"/>
        </w:rPr>
        <w:t xml:space="preserve">Courtesy Michael </w:t>
      </w:r>
      <w:proofErr w:type="spellStart"/>
      <w:r>
        <w:rPr>
          <w:i/>
          <w:iCs/>
          <w:sz w:val="16"/>
          <w:szCs w:val="16"/>
        </w:rPr>
        <w:t>Thwaite</w:t>
      </w:r>
      <w:proofErr w:type="spellEnd"/>
      <w:r>
        <w:rPr>
          <w:i/>
          <w:iCs/>
          <w:sz w:val="16"/>
          <w:szCs w:val="16"/>
        </w:rPr>
        <w:t>)</w:t>
      </w:r>
    </w:p>
    <w:p w14:paraId="2B91549D" w14:textId="77777777" w:rsidR="00372B55" w:rsidRDefault="00372B55" w:rsidP="00372B55">
      <w:pPr>
        <w:pStyle w:val="FreeFormA"/>
      </w:pPr>
    </w:p>
    <w:p w14:paraId="33F7C97A" w14:textId="4159AB4F" w:rsidR="00C04208" w:rsidRDefault="00A85F18">
      <w:pPr>
        <w:pStyle w:val="FreeFormA"/>
      </w:pPr>
      <w:r>
        <w:t>Mounting</w:t>
      </w:r>
      <w:r w:rsidR="00C04208">
        <w:t xml:space="preserve"> is </w:t>
      </w:r>
      <w:r>
        <w:t>straightforward</w:t>
      </w:r>
      <w:r w:rsidR="00C04208">
        <w:t>:</w:t>
      </w:r>
    </w:p>
    <w:p w14:paraId="43F91A6C" w14:textId="77777777" w:rsidR="00C04208" w:rsidRDefault="00C04208">
      <w:pPr>
        <w:pStyle w:val="FreeFormA"/>
      </w:pPr>
    </w:p>
    <w:p w14:paraId="4677778D" w14:textId="77777777" w:rsidR="00C04208" w:rsidRDefault="00C04208">
      <w:pPr>
        <w:pStyle w:val="FreeFormA"/>
        <w:numPr>
          <w:ilvl w:val="0"/>
          <w:numId w:val="2"/>
        </w:numPr>
        <w:ind w:left="720" w:hanging="500"/>
      </w:pPr>
      <w:r>
        <w:t xml:space="preserve">Ensure both </w:t>
      </w:r>
      <w:proofErr w:type="spellStart"/>
      <w:proofErr w:type="gramStart"/>
      <w:r>
        <w:t>velcro</w:t>
      </w:r>
      <w:proofErr w:type="spellEnd"/>
      <w:proofErr w:type="gramEnd"/>
      <w:r>
        <w:t xml:space="preserve"> strips are fixed together.</w:t>
      </w:r>
    </w:p>
    <w:p w14:paraId="70323FA6" w14:textId="77777777" w:rsidR="00C04208" w:rsidRDefault="00C04208">
      <w:pPr>
        <w:pStyle w:val="FreeFormA"/>
        <w:numPr>
          <w:ilvl w:val="0"/>
          <w:numId w:val="2"/>
        </w:numPr>
        <w:ind w:left="720" w:hanging="500"/>
      </w:pPr>
      <w:r>
        <w:t>Remove the adhesive backing from one side, and securely fasten it to the back of the OVMS module.</w:t>
      </w:r>
    </w:p>
    <w:p w14:paraId="52C0C4EE" w14:textId="083AC3DE" w:rsidR="00C04208" w:rsidRDefault="00C04208">
      <w:pPr>
        <w:pStyle w:val="FreeFormA"/>
        <w:numPr>
          <w:ilvl w:val="0"/>
          <w:numId w:val="2"/>
        </w:numPr>
        <w:ind w:left="720" w:hanging="500"/>
      </w:pPr>
      <w:r>
        <w:t xml:space="preserve">Using a clean dry cloth, clean the area of the car passenger </w:t>
      </w:r>
      <w:proofErr w:type="spellStart"/>
      <w:r>
        <w:t>footwell</w:t>
      </w:r>
      <w:proofErr w:type="spellEnd"/>
      <w:r>
        <w:t xml:space="preserve"> </w:t>
      </w:r>
      <w:r w:rsidR="00A85F18">
        <w:t>wall to which you are going to attach the module</w:t>
      </w:r>
      <w:r>
        <w:t>.</w:t>
      </w:r>
    </w:p>
    <w:p w14:paraId="484FC197" w14:textId="77777777" w:rsidR="00C04208" w:rsidRDefault="00C04208">
      <w:pPr>
        <w:pStyle w:val="FreeFormA"/>
        <w:numPr>
          <w:ilvl w:val="0"/>
          <w:numId w:val="2"/>
        </w:numPr>
        <w:ind w:left="720" w:hanging="500"/>
      </w:pPr>
      <w:r>
        <w:t xml:space="preserve">Remove the adhesive backing from the side of the </w:t>
      </w:r>
      <w:proofErr w:type="spellStart"/>
      <w:proofErr w:type="gramStart"/>
      <w:r>
        <w:t>velcro</w:t>
      </w:r>
      <w:proofErr w:type="spellEnd"/>
      <w:proofErr w:type="gramEnd"/>
      <w:r>
        <w:t xml:space="preserve"> strip facing the car, and then firmly push the OVMS module into place - holding it still for a few seconds to allow the adhesive to work.</w:t>
      </w:r>
    </w:p>
    <w:p w14:paraId="640B64C5" w14:textId="53745BB2" w:rsidR="00C04208" w:rsidRDefault="00C04208" w:rsidP="00372B55">
      <w:pPr>
        <w:pStyle w:val="FreeFormA"/>
        <w:numPr>
          <w:ilvl w:val="0"/>
          <w:numId w:val="2"/>
        </w:numPr>
        <w:ind w:left="720" w:hanging="500"/>
      </w:pPr>
      <w:r>
        <w:t xml:space="preserve">You </w:t>
      </w:r>
      <w:r w:rsidR="00A85F18">
        <w:t xml:space="preserve">can then remove and reinstall the OVMS module as desired via the </w:t>
      </w:r>
      <w:proofErr w:type="spellStart"/>
      <w:proofErr w:type="gramStart"/>
      <w:r w:rsidR="00A85F18">
        <w:t>velcro</w:t>
      </w:r>
      <w:proofErr w:type="spellEnd"/>
      <w:proofErr w:type="gramEnd"/>
      <w:r>
        <w:t>.</w:t>
      </w:r>
    </w:p>
    <w:p w14:paraId="53237E3C" w14:textId="77777777" w:rsidR="00A85F18" w:rsidRDefault="00A85F18">
      <w:pPr>
        <w:pStyle w:val="FreeFormA"/>
      </w:pPr>
    </w:p>
    <w:p w14:paraId="5450FD32" w14:textId="593166D2" w:rsidR="00372B55" w:rsidRPr="00A46F0D" w:rsidRDefault="00372B55" w:rsidP="00134A6A">
      <w:pPr>
        <w:pStyle w:val="Heading2"/>
      </w:pPr>
      <w:bookmarkStart w:id="65" w:name="_Toc197824851"/>
      <w:bookmarkStart w:id="66" w:name="_Toc219713488"/>
      <w:r w:rsidRPr="00A46F0D">
        <w:t>1</w:t>
      </w:r>
      <w:r w:rsidR="007D15E4">
        <w:t>8</w:t>
      </w:r>
      <w:r w:rsidRPr="00A46F0D">
        <w:t xml:space="preserve">. </w:t>
      </w:r>
      <w:r w:rsidR="00282548">
        <w:t>Locate</w:t>
      </w:r>
      <w:r>
        <w:t xml:space="preserve"> the Antenna and Routing the Antenna cable</w:t>
      </w:r>
      <w:bookmarkEnd w:id="65"/>
      <w:bookmarkEnd w:id="66"/>
    </w:p>
    <w:p w14:paraId="420E3E61" w14:textId="77777777" w:rsidR="00372B55" w:rsidRDefault="00372B55" w:rsidP="00372B55">
      <w:pPr>
        <w:pStyle w:val="FreeFormA"/>
      </w:pPr>
    </w:p>
    <w:p w14:paraId="5A991251" w14:textId="664E1B65" w:rsidR="00C04208" w:rsidRDefault="00A56588">
      <w:pPr>
        <w:pStyle w:val="FreeFormA"/>
      </w:pPr>
      <w:r>
        <w:t xml:space="preserve">You </w:t>
      </w:r>
      <w:r w:rsidR="00372B55">
        <w:t>will</w:t>
      </w:r>
      <w:r>
        <w:t xml:space="preserve"> find the performance of this antenna fantastic - and much better than even your </w:t>
      </w:r>
      <w:proofErr w:type="spellStart"/>
      <w:r>
        <w:t>cellphone</w:t>
      </w:r>
      <w:proofErr w:type="spellEnd"/>
      <w:r>
        <w:t>, but proper placement is essential.</w:t>
      </w:r>
      <w:r w:rsidR="00372B55">
        <w:t xml:space="preserve"> Since it has a very long cable, you can place the antenna just about wherever you want, but please ensure it is </w:t>
      </w:r>
      <w:proofErr w:type="gramStart"/>
      <w:r w:rsidR="00372B55">
        <w:t>high-up</w:t>
      </w:r>
      <w:proofErr w:type="gramEnd"/>
      <w:r w:rsidR="00372B55">
        <w:t xml:space="preserve"> on the car and away from any metal objects that might interfere with the signal.</w:t>
      </w:r>
    </w:p>
    <w:p w14:paraId="3B68AAEB" w14:textId="77777777" w:rsidR="00C04208" w:rsidRDefault="00C04208">
      <w:pPr>
        <w:pStyle w:val="FreeFormA"/>
      </w:pPr>
    </w:p>
    <w:p w14:paraId="3971D130" w14:textId="791B8490" w:rsidR="00C04208" w:rsidRDefault="00372B55">
      <w:pPr>
        <w:pStyle w:val="FreeFormA"/>
      </w:pPr>
      <w:r>
        <w:t>Possible a</w:t>
      </w:r>
      <w:r w:rsidR="00C04208">
        <w:t xml:space="preserve">reas include the bottom of the windscreen/windshield on the passenger side, the top of the windscreen on the passenger side (hidden by the sun visor), behind the passenger on the side pillar, in the rear window, or under the dashboard (for the brave and experienced at dismantling Tesla Roadster dashboards). </w:t>
      </w:r>
    </w:p>
    <w:p w14:paraId="5E72F3C7" w14:textId="77777777" w:rsidR="00C04208" w:rsidRDefault="00C04208">
      <w:pPr>
        <w:pStyle w:val="FreeFormA"/>
      </w:pPr>
    </w:p>
    <w:p w14:paraId="7AFF1539" w14:textId="77777777" w:rsidR="00C04208" w:rsidRDefault="00C04208">
      <w:pPr>
        <w:pStyle w:val="FreeFormA"/>
        <w:rPr>
          <w:b/>
          <w:bCs/>
          <w:u w:val="single"/>
        </w:rPr>
      </w:pPr>
      <w:r>
        <w:rPr>
          <w:b/>
          <w:bCs/>
          <w:u w:val="single"/>
        </w:rPr>
        <w:t>Example A: Bottom of the windscreen/windshield on the passenger side</w:t>
      </w:r>
    </w:p>
    <w:p w14:paraId="26DE162F" w14:textId="77777777" w:rsidR="00C04208" w:rsidRDefault="00C04208">
      <w:pPr>
        <w:pStyle w:val="FreeFormA"/>
      </w:pPr>
    </w:p>
    <w:p w14:paraId="3105C0E6" w14:textId="77777777" w:rsidR="00C04208" w:rsidRDefault="00C04208">
      <w:pPr>
        <w:pStyle w:val="FreeFormA"/>
      </w:pPr>
      <w:r>
        <w:t>In a Right-Hand-Drive car (passenger on the left), it looks like this:</w:t>
      </w:r>
    </w:p>
    <w:p w14:paraId="44C5F765" w14:textId="77777777" w:rsidR="00C04208" w:rsidRDefault="00C04208">
      <w:pPr>
        <w:pStyle w:val="FreeFormA"/>
      </w:pPr>
    </w:p>
    <w:p w14:paraId="79B0AE3C" w14:textId="77777777" w:rsidR="00C04208" w:rsidRDefault="00EA3C4D">
      <w:pPr>
        <w:pStyle w:val="FreeFormA"/>
      </w:pPr>
      <w:r>
        <w:rPr>
          <w:noProof/>
          <w:lang w:val="en-US" w:eastAsia="en-US" w:bidi="ar-SA"/>
        </w:rPr>
        <w:drawing>
          <wp:inline distT="0" distB="0" distL="0" distR="0" wp14:anchorId="1AD8300F" wp14:editId="72B87189">
            <wp:extent cx="6106160" cy="4582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0A193E1E" w14:textId="77777777" w:rsidR="00C04208" w:rsidRDefault="00C04208">
      <w:pPr>
        <w:pStyle w:val="FreeFormA"/>
        <w:tabs>
          <w:tab w:val="right" w:pos="9600"/>
        </w:tabs>
        <w:rPr>
          <w:i/>
          <w:iCs/>
          <w:sz w:val="16"/>
          <w:szCs w:val="16"/>
        </w:rPr>
      </w:pPr>
      <w:r>
        <w:tab/>
      </w:r>
      <w:r>
        <w:rPr>
          <w:i/>
          <w:iCs/>
          <w:sz w:val="16"/>
          <w:szCs w:val="16"/>
        </w:rPr>
        <w:t>Example antenna placement in a right-hand-drive car (left-hand-side passenger)</w:t>
      </w:r>
    </w:p>
    <w:p w14:paraId="0570C45E" w14:textId="77777777" w:rsidR="00C04208" w:rsidRDefault="00C04208">
      <w:pPr>
        <w:pStyle w:val="FreeFormA"/>
      </w:pPr>
    </w:p>
    <w:p w14:paraId="5229F7DB" w14:textId="77777777" w:rsidR="00C04208" w:rsidRDefault="00C04208">
      <w:pPr>
        <w:pStyle w:val="FreeFormA"/>
      </w:pPr>
      <w:r>
        <w:t>To route the antenna cable, you will need to remove the fuse-box cover (one screw that needs to be turned 90degrees - marked with the top red arrow in the picture below), then two screws from the box below the fuse box (these screws should be completely removed in order to be able to remove the box and access the compartment beneath). You do not need to adjust anything in the fuse box - you only need the cover removed to make it easier to route the cable.</w:t>
      </w:r>
    </w:p>
    <w:p w14:paraId="2F165EC2" w14:textId="77777777" w:rsidR="00C04208" w:rsidRDefault="00C04208">
      <w:pPr>
        <w:pStyle w:val="FreeFormA"/>
      </w:pPr>
    </w:p>
    <w:p w14:paraId="083DF5EC" w14:textId="77777777" w:rsidR="00C04208" w:rsidRDefault="00C04208">
      <w:pPr>
        <w:pStyle w:val="FreeFormA"/>
      </w:pPr>
      <w:r>
        <w:t>Start with the cable at the windscreen/windshield and route it down the side of the passenger door front pillar. The plastic corner marked with the green arrow in the picture below can be pulled back slightly, and you can push the cable through into the open bottom compartment. Pull the cable through there so that the antenna is where you want it and there is no loose cable outside the box. The antenna itself can be mounted to the windscreen/windshield by first cleaning the area with a clean dry cloth, removing the adhesive backing tape, then firmly pushing the antenna against the glass and waiting a few seconds for the adhesive to stick.</w:t>
      </w:r>
    </w:p>
    <w:p w14:paraId="4C10101D" w14:textId="77777777" w:rsidR="00C04208" w:rsidRDefault="00C04208">
      <w:pPr>
        <w:pStyle w:val="FreeFormA"/>
      </w:pPr>
    </w:p>
    <w:p w14:paraId="1F46F6EA" w14:textId="77777777" w:rsidR="00C04208" w:rsidRDefault="00C04208">
      <w:pPr>
        <w:pStyle w:val="FreeFormA"/>
      </w:pPr>
      <w:proofErr w:type="gramStart"/>
      <w:r>
        <w:t>Now for the tricky bit.</w:t>
      </w:r>
      <w:proofErr w:type="gramEnd"/>
      <w:r>
        <w:t xml:space="preserve"> You need to get the cable through to the passenger </w:t>
      </w:r>
      <w:proofErr w:type="spellStart"/>
      <w:r>
        <w:t>footwell</w:t>
      </w:r>
      <w:proofErr w:type="spellEnd"/>
      <w:r>
        <w:t xml:space="preserve">, but it is tight.  It is much easier to get a guide wire up into the fuse box compartment than to get the antenna cable down into the passenger </w:t>
      </w:r>
      <w:proofErr w:type="spellStart"/>
      <w:r>
        <w:t>footwell</w:t>
      </w:r>
      <w:proofErr w:type="spellEnd"/>
      <w:r>
        <w:t xml:space="preserve">. So, we recommend you use a small (12inches / 30cm or so) piece of stiff wire to use as a guide and push it up from the area marked by the green arrow on the bottom right of the picture below. Once the guide wire is in the fuse box, push it down into the lower compartment you opened and wrap it around the antenna cable. You can then pull the guide wire back down into the passenger </w:t>
      </w:r>
      <w:proofErr w:type="spellStart"/>
      <w:r>
        <w:t>footwell</w:t>
      </w:r>
      <w:proofErr w:type="spellEnd"/>
      <w:r>
        <w:t>, bringing the antenna cable with it.</w:t>
      </w:r>
    </w:p>
    <w:p w14:paraId="007B2257" w14:textId="77777777" w:rsidR="00C04208" w:rsidRDefault="00C04208">
      <w:pPr>
        <w:pStyle w:val="FreeFormA"/>
      </w:pPr>
    </w:p>
    <w:p w14:paraId="0EE100FB" w14:textId="77777777" w:rsidR="00C04208" w:rsidRDefault="00C04208">
      <w:pPr>
        <w:pStyle w:val="FreeFormA"/>
      </w:pPr>
      <w:r>
        <w:t>The antenna cable can then be screwed in to the OVMS module. You can then tidy up any loose cable, and screw-back the lower compartment box (two screws) and fuse box cover (one screw 90degrees to lock).</w:t>
      </w:r>
    </w:p>
    <w:p w14:paraId="68EF5873" w14:textId="77777777" w:rsidR="00C04208" w:rsidRDefault="00C04208">
      <w:pPr>
        <w:pStyle w:val="FreeFormA"/>
      </w:pPr>
    </w:p>
    <w:p w14:paraId="4121331E" w14:textId="77777777" w:rsidR="00C04208" w:rsidRDefault="00EA3C4D">
      <w:pPr>
        <w:pStyle w:val="FreeFormA"/>
        <w:rPr>
          <w:i/>
          <w:iCs/>
          <w:sz w:val="16"/>
          <w:szCs w:val="16"/>
        </w:rPr>
      </w:pPr>
      <w:r>
        <w:rPr>
          <w:noProof/>
          <w:lang w:val="en-US" w:eastAsia="en-US" w:bidi="ar-SA"/>
        </w:rPr>
        <w:drawing>
          <wp:inline distT="0" distB="0" distL="0" distR="0" wp14:anchorId="28E8768D" wp14:editId="7918DAB5">
            <wp:extent cx="6106160" cy="458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6106160" cy="4582160"/>
                    </a:xfrm>
                    <a:prstGeom prst="rect">
                      <a:avLst/>
                    </a:prstGeom>
                    <a:solidFill>
                      <a:srgbClr val="FFFFFF"/>
                    </a:solidFill>
                    <a:ln>
                      <a:noFill/>
                    </a:ln>
                  </pic:spPr>
                </pic:pic>
              </a:graphicData>
            </a:graphic>
          </wp:inline>
        </w:drawing>
      </w:r>
    </w:p>
    <w:p w14:paraId="31B2E74E" w14:textId="77777777" w:rsidR="00C04208" w:rsidRDefault="00C04208">
      <w:pPr>
        <w:pStyle w:val="FreeFormA"/>
        <w:tabs>
          <w:tab w:val="right" w:pos="9600"/>
        </w:tabs>
        <w:rPr>
          <w:i/>
          <w:iCs/>
          <w:sz w:val="16"/>
          <w:szCs w:val="16"/>
        </w:rPr>
      </w:pPr>
      <w:r>
        <w:rPr>
          <w:i/>
          <w:iCs/>
          <w:sz w:val="16"/>
          <w:szCs w:val="16"/>
        </w:rPr>
        <w:tab/>
        <w:t>Access and routing beneath fuse box in a right-hand drive car (left-hand-side passenger)</w:t>
      </w:r>
    </w:p>
    <w:p w14:paraId="37607A45" w14:textId="77777777" w:rsidR="00C04208" w:rsidRDefault="00C04208">
      <w:pPr>
        <w:pStyle w:val="FreeFormA"/>
        <w:pageBreakBefore/>
        <w:rPr>
          <w:b/>
          <w:u w:val="single"/>
        </w:rPr>
      </w:pPr>
    </w:p>
    <w:p w14:paraId="0B3F883B" w14:textId="77777777" w:rsidR="00C04208" w:rsidRDefault="00C04208">
      <w:pPr>
        <w:pStyle w:val="FreeFormA"/>
        <w:rPr>
          <w:b/>
          <w:bCs/>
          <w:u w:val="single"/>
        </w:rPr>
      </w:pPr>
      <w:r>
        <w:rPr>
          <w:b/>
          <w:bCs/>
          <w:u w:val="single"/>
        </w:rPr>
        <w:t>Example B: Beside the passenger headrest</w:t>
      </w:r>
    </w:p>
    <w:p w14:paraId="1F59E6C6" w14:textId="77777777" w:rsidR="00C04208" w:rsidRDefault="00C04208">
      <w:pPr>
        <w:pStyle w:val="FreeFormA"/>
      </w:pPr>
    </w:p>
    <w:p w14:paraId="56F6FB44" w14:textId="77777777" w:rsidR="00C04208" w:rsidRDefault="00C04208">
      <w:pPr>
        <w:pStyle w:val="FreeFormA"/>
      </w:pPr>
      <w:r>
        <w:t>A few users have reported that the antenna cable is long enough to reach back to the area around the passenger head. This approach doesn't require a guide wire to route the antenna cable through the waterfall area (which may be quite inflexible in carbon fibre).</w:t>
      </w:r>
    </w:p>
    <w:p w14:paraId="4CE477FA" w14:textId="77777777" w:rsidR="00C04208" w:rsidRDefault="00C04208">
      <w:pPr>
        <w:pStyle w:val="FreeFormA"/>
      </w:pPr>
    </w:p>
    <w:p w14:paraId="34D17797" w14:textId="77777777" w:rsidR="00770FF6" w:rsidRDefault="00C04208" w:rsidP="00770FF6">
      <w:pPr>
        <w:pStyle w:val="FreeFormA"/>
      </w:pPr>
      <w:r>
        <w:t xml:space="preserve">The module is placed in the passenger </w:t>
      </w:r>
      <w:proofErr w:type="spellStart"/>
      <w:r>
        <w:t>footwell</w:t>
      </w:r>
      <w:proofErr w:type="spellEnd"/>
      <w:r>
        <w:t xml:space="preserve">, near the DIAG port connector. From there, the antenna cable is routed through the base of the waterfall, under the </w:t>
      </w:r>
      <w:proofErr w:type="gramStart"/>
      <w:r>
        <w:t>door sill</w:t>
      </w:r>
      <w:proofErr w:type="gramEnd"/>
      <w:r>
        <w:t>, and up the side of the door frame</w:t>
      </w:r>
      <w:r w:rsidR="00770FF6">
        <w:t xml:space="preserve">. </w:t>
      </w:r>
    </w:p>
    <w:p w14:paraId="1ED79D9A" w14:textId="77777777" w:rsidR="00770FF6" w:rsidRDefault="00770FF6" w:rsidP="00770FF6">
      <w:pPr>
        <w:pStyle w:val="FreeFormA"/>
      </w:pPr>
    </w:p>
    <w:p w14:paraId="33EFE381" w14:textId="1044DC36" w:rsidR="00C04208" w:rsidRDefault="00770FF6" w:rsidP="00770FF6">
      <w:pPr>
        <w:pStyle w:val="FreeFormA"/>
      </w:pPr>
      <w:r>
        <w:t>T</w:t>
      </w:r>
      <w:r w:rsidR="00C04208">
        <w:t xml:space="preserve">he </w:t>
      </w:r>
      <w:proofErr w:type="gramStart"/>
      <w:r w:rsidR="00C04208">
        <w:t>door sill</w:t>
      </w:r>
      <w:proofErr w:type="gramEnd"/>
      <w:r w:rsidR="00C04208">
        <w:t xml:space="preserve"> is held in place by </w:t>
      </w:r>
      <w:proofErr w:type="spellStart"/>
      <w:r w:rsidR="00C04208">
        <w:t>velcro</w:t>
      </w:r>
      <w:proofErr w:type="spellEnd"/>
      <w:r w:rsidR="00C04208">
        <w:t xml:space="preserve"> and is easily removed. You may have to loosen the </w:t>
      </w:r>
      <w:r>
        <w:t>“</w:t>
      </w:r>
      <w:r w:rsidR="00C04208">
        <w:t>waterfall</w:t>
      </w:r>
      <w:r>
        <w:t>”</w:t>
      </w:r>
      <w:r w:rsidR="00C04208">
        <w:t xml:space="preserve"> (held in place by four screws around the fuse box area</w:t>
      </w:r>
      <w:r w:rsidR="00DE6201">
        <w:t>)</w:t>
      </w:r>
      <w:r w:rsidR="00C04208">
        <w:t>. The antenna cable can then be placed</w:t>
      </w:r>
      <w:r>
        <w:t xml:space="preserve"> on top of the metal of the chassis </w:t>
      </w:r>
      <w:r w:rsidR="00C04208">
        <w:t xml:space="preserve">sill, between the </w:t>
      </w:r>
      <w:proofErr w:type="spellStart"/>
      <w:proofErr w:type="gramStart"/>
      <w:r w:rsidR="00C04208">
        <w:t>velcro</w:t>
      </w:r>
      <w:proofErr w:type="spellEnd"/>
      <w:proofErr w:type="gramEnd"/>
      <w:r w:rsidR="00C04208">
        <w:t xml:space="preserve"> strips, and routed up through the existing plastic trunkin</w:t>
      </w:r>
      <w:r w:rsidR="00DE6201">
        <w:t xml:space="preserve">g. At this point, the </w:t>
      </w:r>
      <w:proofErr w:type="gramStart"/>
      <w:r w:rsidR="00DE6201">
        <w:t>door sill</w:t>
      </w:r>
      <w:proofErr w:type="gramEnd"/>
      <w:r w:rsidR="00C04208">
        <w:t xml:space="preserve"> can then be put back in place.</w:t>
      </w:r>
    </w:p>
    <w:p w14:paraId="14F7A448" w14:textId="77777777" w:rsidR="00C04208" w:rsidRDefault="00C04208">
      <w:pPr>
        <w:pStyle w:val="FreeFormA"/>
      </w:pPr>
    </w:p>
    <w:p w14:paraId="7B661E84" w14:textId="77777777" w:rsidR="00C04208" w:rsidRDefault="00EA3C4D">
      <w:pPr>
        <w:pStyle w:val="FreeFormA"/>
        <w:tabs>
          <w:tab w:val="right" w:pos="9600"/>
        </w:tabs>
        <w:rPr>
          <w:i/>
          <w:iCs/>
          <w:sz w:val="16"/>
          <w:szCs w:val="16"/>
        </w:rPr>
      </w:pPr>
      <w:r>
        <w:rPr>
          <w:noProof/>
          <w:lang w:val="en-US" w:eastAsia="en-US" w:bidi="ar-SA"/>
        </w:rPr>
        <w:drawing>
          <wp:anchor distT="0" distB="0" distL="0" distR="0" simplePos="0" relativeHeight="251655680" behindDoc="0" locked="0" layoutInCell="1" allowOverlap="1" wp14:anchorId="0DFCDD60" wp14:editId="38C57707">
            <wp:simplePos x="0" y="0"/>
            <wp:positionH relativeFrom="column">
              <wp:posOffset>3243580</wp:posOffset>
            </wp:positionH>
            <wp:positionV relativeFrom="paragraph">
              <wp:posOffset>0</wp:posOffset>
            </wp:positionV>
            <wp:extent cx="2875280" cy="3020060"/>
            <wp:effectExtent l="0" t="0" r="0" b="2540"/>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875280" cy="3020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US" w:eastAsia="en-US" w:bidi="ar-SA"/>
        </w:rPr>
        <w:drawing>
          <wp:anchor distT="0" distB="0" distL="0" distR="0" simplePos="0" relativeHeight="251660800" behindDoc="0" locked="0" layoutInCell="1" allowOverlap="1" wp14:anchorId="0A742881" wp14:editId="254291FD">
            <wp:simplePos x="0" y="0"/>
            <wp:positionH relativeFrom="column">
              <wp:posOffset>26035</wp:posOffset>
            </wp:positionH>
            <wp:positionV relativeFrom="paragraph">
              <wp:posOffset>737870</wp:posOffset>
            </wp:positionV>
            <wp:extent cx="3078480" cy="2258695"/>
            <wp:effectExtent l="0" t="0" r="0" b="1905"/>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3078480" cy="225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4208">
        <w:rPr>
          <w:i/>
          <w:iCs/>
          <w:sz w:val="16"/>
          <w:szCs w:val="16"/>
        </w:rPr>
        <w:t xml:space="preserve">Antenna placement </w:t>
      </w:r>
      <w:r w:rsidR="00C04208">
        <w:rPr>
          <w:i/>
          <w:iCs/>
          <w:sz w:val="16"/>
          <w:szCs w:val="16"/>
        </w:rPr>
        <w:tab/>
        <w:t>Routing of cable in door sill and up into plastic trunking</w:t>
      </w:r>
    </w:p>
    <w:p w14:paraId="17ADAF48" w14:textId="77777777" w:rsidR="00C04208" w:rsidRDefault="00C04208">
      <w:pPr>
        <w:pStyle w:val="FreeFormA"/>
      </w:pPr>
    </w:p>
    <w:p w14:paraId="7D2A2469" w14:textId="77777777" w:rsidR="00C04208" w:rsidRDefault="00C04208">
      <w:pPr>
        <w:pStyle w:val="FreeFormA"/>
      </w:pPr>
      <w:r>
        <w:t>The antenna can either be placed on the plastic beside the door near the passenger's head, or further back in the rear window of the car.</w:t>
      </w:r>
    </w:p>
    <w:p w14:paraId="0B35323E" w14:textId="77777777" w:rsidR="00C04208" w:rsidRDefault="00C04208">
      <w:pPr>
        <w:pStyle w:val="FreeFormA"/>
      </w:pPr>
    </w:p>
    <w:p w14:paraId="7EBFAEC4" w14:textId="77777777" w:rsidR="00C04208" w:rsidRDefault="00C04208">
      <w:pPr>
        <w:pStyle w:val="FreeFormA"/>
      </w:pPr>
    </w:p>
    <w:p w14:paraId="1AA099E7" w14:textId="77777777" w:rsidR="00C04208" w:rsidRDefault="00C04208">
      <w:pPr>
        <w:pStyle w:val="FreeFormA"/>
        <w:rPr>
          <w:b/>
          <w:u w:val="single"/>
        </w:rPr>
      </w:pPr>
      <w:r>
        <w:rPr>
          <w:b/>
          <w:u w:val="single"/>
        </w:rPr>
        <w:t>Thanks</w:t>
      </w:r>
    </w:p>
    <w:p w14:paraId="1E3D00C5" w14:textId="77777777" w:rsidR="00C04208" w:rsidRDefault="00C04208">
      <w:pPr>
        <w:pStyle w:val="FreeFormA"/>
      </w:pPr>
    </w:p>
    <w:p w14:paraId="255354D8" w14:textId="79D6DF76" w:rsidR="00C04208" w:rsidRDefault="00DE6201">
      <w:pPr>
        <w:pStyle w:val="FreeFormA"/>
      </w:pPr>
      <w:r>
        <w:t>So many people to thank:</w:t>
      </w:r>
      <w:r w:rsidR="00C04208">
        <w:t xml:space="preserve"> </w:t>
      </w:r>
      <w:proofErr w:type="spellStart"/>
      <w:r w:rsidR="00C04208">
        <w:t>W.Petefish</w:t>
      </w:r>
      <w:proofErr w:type="spellEnd"/>
      <w:r w:rsidR="00C04208">
        <w:t xml:space="preserve"> for sourcing the car connector, </w:t>
      </w:r>
      <w:proofErr w:type="spellStart"/>
      <w:r w:rsidR="00C04208">
        <w:t>Fuzzylogic</w:t>
      </w:r>
      <w:proofErr w:type="spellEnd"/>
      <w:r w:rsidR="00C04208">
        <w:t xml:space="preserve"> for the original hardware and software design and demonstration of it working, Scott451 for figuring out many of the Roadster CAN bus messages, Tom Saxton for v1.5 Roadster testing, Michael </w:t>
      </w:r>
      <w:proofErr w:type="spellStart"/>
      <w:r w:rsidR="00C04208">
        <w:t>Thwaite</w:t>
      </w:r>
      <w:proofErr w:type="spellEnd"/>
      <w:r w:rsidR="00C04208">
        <w:t xml:space="preserve"> for pictures of antenna installation, </w:t>
      </w:r>
      <w:r>
        <w:t xml:space="preserve">Bennett Leeds for </w:t>
      </w:r>
      <w:proofErr w:type="spellStart"/>
      <w:r>
        <w:t>wordsmithing</w:t>
      </w:r>
      <w:proofErr w:type="spellEnd"/>
      <w:r>
        <w:t xml:space="preserve"> the manual, </w:t>
      </w:r>
      <w:r w:rsidR="00C04208">
        <w:t>and many others for showing that this kind of thing can work in the real world.</w:t>
      </w:r>
    </w:p>
    <w:p w14:paraId="08EA9CB1" w14:textId="77777777" w:rsidR="00C04208" w:rsidRDefault="00C04208">
      <w:pPr>
        <w:pStyle w:val="FreeFormA"/>
      </w:pPr>
    </w:p>
    <w:p w14:paraId="2B89EAF3" w14:textId="77777777" w:rsidR="00C04208" w:rsidRDefault="00C04208">
      <w:pPr>
        <w:pStyle w:val="FreeFormA"/>
      </w:pPr>
      <w:r>
        <w:t>The Open Vehicles Team</w:t>
      </w:r>
    </w:p>
    <w:p w14:paraId="65072C0A" w14:textId="77777777" w:rsidR="00C04208" w:rsidRDefault="00C04208">
      <w:pPr>
        <w:pStyle w:val="FreeFormA"/>
      </w:pPr>
    </w:p>
    <w:p w14:paraId="72C71678" w14:textId="0F06BDD9" w:rsidR="00EC03ED" w:rsidRPr="00E97C56" w:rsidRDefault="00EC03ED" w:rsidP="00EC03ED">
      <w:pPr>
        <w:pStyle w:val="Heading1"/>
      </w:pPr>
      <w:bookmarkStart w:id="67" w:name="_Toc219713489"/>
      <w:r>
        <w:t>Appendices</w:t>
      </w:r>
      <w:bookmarkEnd w:id="67"/>
    </w:p>
    <w:p w14:paraId="6A8B524A" w14:textId="719BD9C5" w:rsidR="00C04208" w:rsidRDefault="00EC03ED" w:rsidP="005C7AAB">
      <w:pPr>
        <w:pStyle w:val="Heading2"/>
      </w:pPr>
      <w:bookmarkStart w:id="68" w:name="_Appendix_A_–"/>
      <w:bookmarkStart w:id="69" w:name="_Appendix_A_–_1"/>
      <w:bookmarkStart w:id="70" w:name="_Toc197824852"/>
      <w:bookmarkStart w:id="71" w:name="_Ref198014892"/>
      <w:bookmarkStart w:id="72" w:name="_Toc219713490"/>
      <w:bookmarkEnd w:id="68"/>
      <w:bookmarkEnd w:id="69"/>
      <w:r>
        <w:t>Ap</w:t>
      </w:r>
      <w:r w:rsidR="00C04208">
        <w:t>pendix A</w:t>
      </w:r>
      <w:bookmarkEnd w:id="70"/>
      <w:r w:rsidR="00AA1191">
        <w:t xml:space="preserve"> – SMS Commands</w:t>
      </w:r>
      <w:bookmarkEnd w:id="71"/>
      <w:bookmarkEnd w:id="72"/>
    </w:p>
    <w:p w14:paraId="7DE0CA4E" w14:textId="77777777" w:rsidR="00C04208" w:rsidRDefault="00C04208">
      <w:pPr>
        <w:pStyle w:val="FreeFormA"/>
      </w:pPr>
    </w:p>
    <w:p w14:paraId="33BE01FB" w14:textId="6B7F5EEF" w:rsidR="00C04208" w:rsidRDefault="00C04208">
      <w:pPr>
        <w:pStyle w:val="FreeFormA"/>
      </w:pPr>
      <w:r>
        <w:t xml:space="preserve">The following table lists the </w:t>
      </w:r>
      <w:r w:rsidR="009227FF">
        <w:t>supported</w:t>
      </w:r>
      <w:r>
        <w:t xml:space="preserve"> SMS commands:</w:t>
      </w:r>
    </w:p>
    <w:p w14:paraId="1B5EC68A"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3"/>
        <w:gridCol w:w="6304"/>
      </w:tblGrid>
      <w:tr w:rsidR="00C04208" w14:paraId="2BF5AB39" w14:textId="77777777" w:rsidTr="00222D6B">
        <w:trPr>
          <w:tblHeader/>
        </w:trPr>
        <w:tc>
          <w:tcPr>
            <w:tcW w:w="3323" w:type="dxa"/>
            <w:tcBorders>
              <w:top w:val="single" w:sz="1" w:space="0" w:color="000000"/>
              <w:left w:val="single" w:sz="1" w:space="0" w:color="000000"/>
              <w:bottom w:val="single" w:sz="1" w:space="0" w:color="000000"/>
            </w:tcBorders>
            <w:shd w:val="clear" w:color="auto" w:fill="auto"/>
          </w:tcPr>
          <w:p w14:paraId="1DF35322" w14:textId="77777777" w:rsidR="00C04208" w:rsidRDefault="00C04208">
            <w:pPr>
              <w:pStyle w:val="TableHeading"/>
              <w:snapToGrid w:val="0"/>
              <w:jc w:val="left"/>
            </w:pPr>
            <w:r>
              <w:t>Command</w:t>
            </w:r>
          </w:p>
        </w:tc>
        <w:tc>
          <w:tcPr>
            <w:tcW w:w="6304" w:type="dxa"/>
            <w:tcBorders>
              <w:top w:val="single" w:sz="1" w:space="0" w:color="000000"/>
              <w:left w:val="single" w:sz="1" w:space="0" w:color="000000"/>
              <w:bottom w:val="single" w:sz="1" w:space="0" w:color="000000"/>
              <w:right w:val="single" w:sz="1" w:space="0" w:color="000000"/>
            </w:tcBorders>
            <w:shd w:val="clear" w:color="auto" w:fill="auto"/>
          </w:tcPr>
          <w:p w14:paraId="1AC8FF45" w14:textId="77777777" w:rsidR="00C04208" w:rsidRDefault="00C04208">
            <w:pPr>
              <w:pStyle w:val="TableHeading"/>
              <w:snapToGrid w:val="0"/>
              <w:jc w:val="left"/>
            </w:pPr>
            <w:r>
              <w:t>Function</w:t>
            </w:r>
          </w:p>
        </w:tc>
      </w:tr>
      <w:tr w:rsidR="00C04208" w14:paraId="48E18107" w14:textId="77777777" w:rsidTr="00222D6B">
        <w:tc>
          <w:tcPr>
            <w:tcW w:w="3323" w:type="dxa"/>
            <w:tcBorders>
              <w:left w:val="single" w:sz="1" w:space="0" w:color="000000"/>
              <w:bottom w:val="single" w:sz="1" w:space="0" w:color="000000"/>
            </w:tcBorders>
            <w:shd w:val="clear" w:color="auto" w:fill="auto"/>
          </w:tcPr>
          <w:p w14:paraId="0AB6632E" w14:textId="77777777" w:rsidR="00C04208" w:rsidRDefault="00C04208">
            <w:pPr>
              <w:pStyle w:val="TableContents"/>
              <w:snapToGrid w:val="0"/>
            </w:pPr>
            <w:r>
              <w:t>REGISTER &lt;password&gt;</w:t>
            </w:r>
          </w:p>
        </w:tc>
        <w:tc>
          <w:tcPr>
            <w:tcW w:w="6304" w:type="dxa"/>
            <w:tcBorders>
              <w:left w:val="single" w:sz="1" w:space="0" w:color="000000"/>
              <w:bottom w:val="single" w:sz="1" w:space="0" w:color="000000"/>
              <w:right w:val="single" w:sz="1" w:space="0" w:color="000000"/>
            </w:tcBorders>
            <w:shd w:val="clear" w:color="auto" w:fill="auto"/>
          </w:tcPr>
          <w:p w14:paraId="12079B67" w14:textId="56C7A9D6" w:rsidR="00C04208" w:rsidRDefault="00C04208" w:rsidP="006960FF">
            <w:pPr>
              <w:pStyle w:val="TableContents"/>
              <w:snapToGrid w:val="0"/>
            </w:pPr>
            <w:r>
              <w:t xml:space="preserve">Register the calling telephone as the owner's telephone. The given &lt;password&gt; must match that stored in the phone (the </w:t>
            </w:r>
            <w:r w:rsidR="006960FF">
              <w:t xml:space="preserve">factory </w:t>
            </w:r>
            <w:r>
              <w:t xml:space="preserve">default </w:t>
            </w:r>
            <w:r w:rsidR="006960FF">
              <w:t xml:space="preserve">password is </w:t>
            </w:r>
            <w:r>
              <w:t>“OVMS”).</w:t>
            </w:r>
            <w:r w:rsidR="006960FF">
              <w:t xml:space="preserve"> See </w:t>
            </w:r>
            <w:r w:rsidR="008A0CCC">
              <w:t>Step #6</w:t>
            </w:r>
            <w:r w:rsidR="006960FF">
              <w:t>.</w:t>
            </w:r>
          </w:p>
        </w:tc>
      </w:tr>
      <w:tr w:rsidR="00C04208" w14:paraId="1985A609" w14:textId="77777777" w:rsidTr="00222D6B">
        <w:tc>
          <w:tcPr>
            <w:tcW w:w="3323" w:type="dxa"/>
            <w:tcBorders>
              <w:left w:val="single" w:sz="1" w:space="0" w:color="000000"/>
              <w:bottom w:val="single" w:sz="1" w:space="0" w:color="000000"/>
            </w:tcBorders>
            <w:shd w:val="clear" w:color="auto" w:fill="auto"/>
          </w:tcPr>
          <w:p w14:paraId="0E1FD5BE" w14:textId="77777777" w:rsidR="00C04208" w:rsidRDefault="00C04208">
            <w:pPr>
              <w:pStyle w:val="TableContents"/>
              <w:snapToGrid w:val="0"/>
            </w:pPr>
            <w:r>
              <w:t>PASS &lt;password&gt;</w:t>
            </w:r>
          </w:p>
        </w:tc>
        <w:tc>
          <w:tcPr>
            <w:tcW w:w="6304" w:type="dxa"/>
            <w:tcBorders>
              <w:left w:val="single" w:sz="1" w:space="0" w:color="000000"/>
              <w:bottom w:val="single" w:sz="1" w:space="0" w:color="000000"/>
              <w:right w:val="single" w:sz="1" w:space="0" w:color="000000"/>
            </w:tcBorders>
            <w:shd w:val="clear" w:color="auto" w:fill="auto"/>
          </w:tcPr>
          <w:p w14:paraId="76579896" w14:textId="49720BD5" w:rsidR="00C04208" w:rsidRDefault="00C04208" w:rsidP="001527E6">
            <w:pPr>
              <w:pStyle w:val="TableContents"/>
              <w:snapToGrid w:val="0"/>
            </w:pPr>
            <w:r>
              <w:t xml:space="preserve">Change the </w:t>
            </w:r>
            <w:r w:rsidR="001527E6">
              <w:t>OVMS Module P</w:t>
            </w:r>
            <w:r>
              <w:t xml:space="preserve">assword </w:t>
            </w:r>
            <w:r w:rsidR="006960FF">
              <w:t>to &lt;password&gt;</w:t>
            </w:r>
            <w:r>
              <w:t xml:space="preserve">. This command </w:t>
            </w:r>
            <w:r w:rsidR="00956730">
              <w:t xml:space="preserve">can only </w:t>
            </w:r>
            <w:r>
              <w:t>be issued from the previously registered phone. We recommend that all owners change the default password upon first installation of the module in the car.</w:t>
            </w:r>
            <w:r w:rsidR="006960FF">
              <w:t xml:space="preserve"> See </w:t>
            </w:r>
            <w:r w:rsidR="006960FF" w:rsidRPr="008A0CCC">
              <w:t>Step #</w:t>
            </w:r>
            <w:r w:rsidR="001527E6" w:rsidRPr="008A0CCC">
              <w:t>6</w:t>
            </w:r>
            <w:r w:rsidR="008A0CCC">
              <w:t>7</w:t>
            </w:r>
            <w:r w:rsidR="001527E6">
              <w:t>.</w:t>
            </w:r>
          </w:p>
        </w:tc>
      </w:tr>
      <w:tr w:rsidR="00C04208" w14:paraId="1946AA98" w14:textId="77777777" w:rsidTr="00222D6B">
        <w:tc>
          <w:tcPr>
            <w:tcW w:w="3323" w:type="dxa"/>
            <w:tcBorders>
              <w:left w:val="single" w:sz="1" w:space="0" w:color="000000"/>
              <w:bottom w:val="single" w:sz="1" w:space="0" w:color="000000"/>
            </w:tcBorders>
            <w:shd w:val="clear" w:color="auto" w:fill="auto"/>
          </w:tcPr>
          <w:p w14:paraId="373F5E58" w14:textId="71504E58" w:rsidR="00C04208" w:rsidRDefault="00393F15">
            <w:pPr>
              <w:pStyle w:val="TableContents"/>
              <w:snapToGrid w:val="0"/>
            </w:pPr>
            <w:r>
              <w:t>PASS?</w:t>
            </w:r>
          </w:p>
        </w:tc>
        <w:tc>
          <w:tcPr>
            <w:tcW w:w="6304" w:type="dxa"/>
            <w:tcBorders>
              <w:left w:val="single" w:sz="1" w:space="0" w:color="000000"/>
              <w:bottom w:val="single" w:sz="1" w:space="0" w:color="000000"/>
              <w:right w:val="single" w:sz="1" w:space="0" w:color="000000"/>
            </w:tcBorders>
            <w:shd w:val="clear" w:color="auto" w:fill="auto"/>
          </w:tcPr>
          <w:p w14:paraId="15131CDB" w14:textId="15622929" w:rsidR="00C04208" w:rsidRDefault="006960FF" w:rsidP="00393F15">
            <w:pPr>
              <w:pStyle w:val="TableContents"/>
              <w:snapToGrid w:val="0"/>
            </w:pPr>
            <w:r>
              <w:t xml:space="preserve">Request an SMS </w:t>
            </w:r>
            <w:r w:rsidR="00956730">
              <w:t xml:space="preserve">reply containing </w:t>
            </w:r>
            <w:r w:rsidR="00393F15">
              <w:t>OVMS Module Password.</w:t>
            </w:r>
          </w:p>
        </w:tc>
      </w:tr>
      <w:tr w:rsidR="00393F15" w14:paraId="604614D7" w14:textId="77777777" w:rsidTr="00222D6B">
        <w:tc>
          <w:tcPr>
            <w:tcW w:w="3323" w:type="dxa"/>
            <w:tcBorders>
              <w:left w:val="single" w:sz="1" w:space="0" w:color="000000"/>
              <w:bottom w:val="single" w:sz="1" w:space="0" w:color="000000"/>
            </w:tcBorders>
            <w:shd w:val="clear" w:color="auto" w:fill="auto"/>
          </w:tcPr>
          <w:p w14:paraId="77DD1C4F" w14:textId="2ADBD2BB" w:rsidR="00393F15" w:rsidRDefault="00393F15">
            <w:pPr>
              <w:pStyle w:val="TableContents"/>
              <w:snapToGrid w:val="0"/>
            </w:pPr>
            <w:r>
              <w:t>STAT?</w:t>
            </w:r>
          </w:p>
        </w:tc>
        <w:tc>
          <w:tcPr>
            <w:tcW w:w="6304" w:type="dxa"/>
            <w:tcBorders>
              <w:left w:val="single" w:sz="1" w:space="0" w:color="000000"/>
              <w:bottom w:val="single" w:sz="1" w:space="0" w:color="000000"/>
              <w:right w:val="single" w:sz="1" w:space="0" w:color="000000"/>
            </w:tcBorders>
            <w:shd w:val="clear" w:color="auto" w:fill="auto"/>
          </w:tcPr>
          <w:p w14:paraId="7893FC61" w14:textId="6418EA27" w:rsidR="00393F15" w:rsidRDefault="00393F15" w:rsidP="00222D6B">
            <w:pPr>
              <w:pStyle w:val="TableContents"/>
              <w:snapToGrid w:val="0"/>
            </w:pPr>
            <w:r>
              <w:t xml:space="preserve">Request an SMS reply containing charge and battery status. </w:t>
            </w:r>
          </w:p>
        </w:tc>
      </w:tr>
      <w:tr w:rsidR="00393F15" w14:paraId="349D820B" w14:textId="77777777" w:rsidTr="00393F15">
        <w:tc>
          <w:tcPr>
            <w:tcW w:w="3323" w:type="dxa"/>
            <w:tcBorders>
              <w:left w:val="single" w:sz="1" w:space="0" w:color="000000"/>
              <w:bottom w:val="single" w:sz="1" w:space="0" w:color="000000"/>
            </w:tcBorders>
            <w:shd w:val="clear" w:color="auto" w:fill="auto"/>
          </w:tcPr>
          <w:p w14:paraId="32163A80" w14:textId="1992B2CB" w:rsidR="00393F15" w:rsidRDefault="00393F15" w:rsidP="00393F15">
            <w:pPr>
              <w:pStyle w:val="TableContents"/>
              <w:snapToGrid w:val="0"/>
            </w:pPr>
            <w:r>
              <w:t>GPS?</w:t>
            </w:r>
          </w:p>
        </w:tc>
        <w:tc>
          <w:tcPr>
            <w:tcW w:w="6304" w:type="dxa"/>
            <w:tcBorders>
              <w:left w:val="single" w:sz="1" w:space="0" w:color="000000"/>
              <w:bottom w:val="single" w:sz="1" w:space="0" w:color="000000"/>
              <w:right w:val="single" w:sz="1" w:space="0" w:color="000000"/>
            </w:tcBorders>
            <w:shd w:val="clear" w:color="auto" w:fill="auto"/>
          </w:tcPr>
          <w:p w14:paraId="19CEFBC5" w14:textId="77777777" w:rsidR="00393F15" w:rsidRDefault="00393F15" w:rsidP="00393F15">
            <w:pPr>
              <w:pStyle w:val="TableContents"/>
              <w:snapToGrid w:val="0"/>
            </w:pPr>
            <w:r>
              <w:t xml:space="preserve">Request an SMS reply containing a Google Map link indicating the car's position (as last reported by the car's GPS). </w:t>
            </w:r>
          </w:p>
        </w:tc>
      </w:tr>
      <w:tr w:rsidR="00393F15" w14:paraId="186B3C40" w14:textId="77777777" w:rsidTr="00222D6B">
        <w:tc>
          <w:tcPr>
            <w:tcW w:w="3323" w:type="dxa"/>
            <w:tcBorders>
              <w:left w:val="single" w:sz="1" w:space="0" w:color="000000"/>
              <w:bottom w:val="single" w:sz="1" w:space="0" w:color="000000"/>
            </w:tcBorders>
            <w:shd w:val="clear" w:color="auto" w:fill="auto"/>
          </w:tcPr>
          <w:p w14:paraId="39179C05" w14:textId="5DDB6160" w:rsidR="00393F15" w:rsidRDefault="00393F15">
            <w:pPr>
              <w:pStyle w:val="TableContents"/>
              <w:snapToGrid w:val="0"/>
            </w:pPr>
            <w:r>
              <w:t>RESET</w:t>
            </w:r>
            <w:r w:rsidR="00D22CDD" w:rsidRPr="00D22CDD">
              <w:rPr>
                <w:i/>
              </w:rPr>
              <w:t xml:space="preserve"> &lt;password&gt;</w:t>
            </w:r>
          </w:p>
        </w:tc>
        <w:tc>
          <w:tcPr>
            <w:tcW w:w="6304" w:type="dxa"/>
            <w:tcBorders>
              <w:left w:val="single" w:sz="1" w:space="0" w:color="000000"/>
              <w:bottom w:val="single" w:sz="1" w:space="0" w:color="000000"/>
              <w:right w:val="single" w:sz="1" w:space="0" w:color="000000"/>
            </w:tcBorders>
            <w:shd w:val="clear" w:color="auto" w:fill="auto"/>
          </w:tcPr>
          <w:p w14:paraId="59C93E63" w14:textId="0C667F34" w:rsidR="00393F15" w:rsidRDefault="00393F15" w:rsidP="006960FF">
            <w:pPr>
              <w:pStyle w:val="TableContents"/>
              <w:snapToGrid w:val="0"/>
            </w:pPr>
            <w:r>
              <w:t xml:space="preserve">Reboots the OVMS module. </w:t>
            </w:r>
            <w:r w:rsidR="00D22CDD">
              <w:t>If not sent from the Registered cellphone, &lt;password&gt; is required.</w:t>
            </w:r>
          </w:p>
        </w:tc>
      </w:tr>
      <w:tr w:rsidR="00393F15" w14:paraId="34E39033" w14:textId="77777777" w:rsidTr="00222D6B">
        <w:tc>
          <w:tcPr>
            <w:tcW w:w="3323" w:type="dxa"/>
            <w:tcBorders>
              <w:left w:val="single" w:sz="1" w:space="0" w:color="000000"/>
              <w:bottom w:val="single" w:sz="1" w:space="0" w:color="000000"/>
            </w:tcBorders>
            <w:shd w:val="clear" w:color="auto" w:fill="auto"/>
          </w:tcPr>
          <w:p w14:paraId="1C8819EE" w14:textId="118C763A" w:rsidR="00393F15" w:rsidRDefault="00393F15" w:rsidP="00222D6B">
            <w:pPr>
              <w:pStyle w:val="TableContents"/>
              <w:snapToGrid w:val="0"/>
            </w:pPr>
            <w:r>
              <w:t>MODULE &lt;</w:t>
            </w:r>
            <w:proofErr w:type="spellStart"/>
            <w:r>
              <w:t>vehicleid</w:t>
            </w:r>
            <w:proofErr w:type="spellEnd"/>
            <w:r>
              <w:t>&gt; &lt;units&gt; &lt;</w:t>
            </w:r>
            <w:proofErr w:type="spellStart"/>
            <w:r>
              <w:t>notificationMechanism</w:t>
            </w:r>
            <w:proofErr w:type="spellEnd"/>
            <w:r w:rsidRPr="001C15B0">
              <w:t>&gt;</w:t>
            </w:r>
          </w:p>
        </w:tc>
        <w:tc>
          <w:tcPr>
            <w:tcW w:w="6304" w:type="dxa"/>
            <w:tcBorders>
              <w:left w:val="single" w:sz="1" w:space="0" w:color="000000"/>
              <w:bottom w:val="single" w:sz="1" w:space="0" w:color="000000"/>
              <w:right w:val="single" w:sz="1" w:space="0" w:color="000000"/>
            </w:tcBorders>
            <w:shd w:val="clear" w:color="auto" w:fill="auto"/>
          </w:tcPr>
          <w:p w14:paraId="2E80511A" w14:textId="77777777" w:rsidR="00393F15" w:rsidRDefault="00393F15" w:rsidP="00222D6B">
            <w:pPr>
              <w:pStyle w:val="TableContents"/>
              <w:snapToGrid w:val="0"/>
            </w:pPr>
            <w:r>
              <w:t xml:space="preserve">Sets the Module’s parameters: </w:t>
            </w:r>
            <w:proofErr w:type="spellStart"/>
            <w:r>
              <w:t>VehicleID</w:t>
            </w:r>
            <w:proofErr w:type="spellEnd"/>
            <w:r>
              <w:t xml:space="preserve">, Units, and Notification Mechanism. </w:t>
            </w:r>
          </w:p>
          <w:p w14:paraId="798A2B2F" w14:textId="6D874B32" w:rsidR="001A4ECF" w:rsidRDefault="00393F15" w:rsidP="00222D6B">
            <w:pPr>
              <w:pStyle w:val="TableContents"/>
              <w:snapToGrid w:val="0"/>
            </w:pPr>
            <w:r>
              <w:t xml:space="preserve">  &lt;</w:t>
            </w:r>
            <w:proofErr w:type="spellStart"/>
            <w:proofErr w:type="gramStart"/>
            <w:r>
              <w:t>vehicleid</w:t>
            </w:r>
            <w:proofErr w:type="spellEnd"/>
            <w:proofErr w:type="gramEnd"/>
            <w:r>
              <w:t>&gt; is what was r</w:t>
            </w:r>
            <w:r w:rsidR="001A4ECF">
              <w:t>egistered with OpenVehicles.com.</w:t>
            </w:r>
          </w:p>
          <w:p w14:paraId="2A8AF393" w14:textId="56C63C97" w:rsidR="00393F15" w:rsidRDefault="00393F15" w:rsidP="00222D6B">
            <w:pPr>
              <w:pStyle w:val="TableContents"/>
              <w:snapToGrid w:val="0"/>
            </w:pPr>
            <w:r>
              <w:t xml:space="preserve">  &lt;</w:t>
            </w:r>
            <w:proofErr w:type="gramStart"/>
            <w:r>
              <w:t>units</w:t>
            </w:r>
            <w:proofErr w:type="gramEnd"/>
            <w:r>
              <w:t>&gt; is either M or K or miles or kilometers, respectively.</w:t>
            </w:r>
          </w:p>
          <w:p w14:paraId="0E0F55E9" w14:textId="77777777" w:rsidR="00393F15" w:rsidRDefault="00393F15" w:rsidP="00222D6B">
            <w:pPr>
              <w:pStyle w:val="TableContents"/>
              <w:snapToGrid w:val="0"/>
            </w:pPr>
            <w:r>
              <w:t xml:space="preserve">  &lt;</w:t>
            </w:r>
            <w:proofErr w:type="spellStart"/>
            <w:proofErr w:type="gramStart"/>
            <w:r>
              <w:t>notificationMechanaism</w:t>
            </w:r>
            <w:proofErr w:type="spellEnd"/>
            <w:proofErr w:type="gramEnd"/>
            <w:r>
              <w:t>&gt; is one of:</w:t>
            </w:r>
          </w:p>
          <w:p w14:paraId="7D5F7214" w14:textId="3368EF86" w:rsidR="00393F15" w:rsidRDefault="00393F15" w:rsidP="00222D6B">
            <w:pPr>
              <w:pStyle w:val="TableContents"/>
              <w:snapToGrid w:val="0"/>
            </w:pPr>
            <w:r>
              <w:t xml:space="preserve">     SMS </w:t>
            </w:r>
            <w:r w:rsidR="001A4ECF">
              <w:t>to get Text Messages notifications</w:t>
            </w:r>
          </w:p>
          <w:p w14:paraId="45EE463D" w14:textId="3A9C043A" w:rsidR="00393F15" w:rsidRDefault="00393F15" w:rsidP="00222D6B">
            <w:pPr>
              <w:pStyle w:val="TableContents"/>
              <w:snapToGrid w:val="0"/>
            </w:pPr>
            <w:r>
              <w:t xml:space="preserve">     IP</w:t>
            </w:r>
            <w:r w:rsidR="001A4ECF">
              <w:t xml:space="preserve"> to get Push notifications in the smartphone Apps</w:t>
            </w:r>
          </w:p>
          <w:p w14:paraId="18700766" w14:textId="0E5AEC08" w:rsidR="00393F15" w:rsidRDefault="00393F15" w:rsidP="00222D6B">
            <w:pPr>
              <w:pStyle w:val="TableContents"/>
              <w:snapToGrid w:val="0"/>
            </w:pPr>
            <w:r>
              <w:t xml:space="preserve">     SMSIP</w:t>
            </w:r>
            <w:r w:rsidR="001A4ECF">
              <w:t xml:space="preserve"> to get both SMS and App notifications</w:t>
            </w:r>
          </w:p>
          <w:p w14:paraId="3DFEAE19" w14:textId="511DAE5F" w:rsidR="00393F15" w:rsidRDefault="00393F15" w:rsidP="00222D6B">
            <w:pPr>
              <w:pStyle w:val="TableContents"/>
              <w:snapToGrid w:val="0"/>
            </w:pPr>
            <w:r>
              <w:t xml:space="preserve">     -</w:t>
            </w:r>
            <w:r w:rsidR="001A4ECF">
              <w:t xml:space="preserve"> </w:t>
            </w:r>
            <w:proofErr w:type="gramStart"/>
            <w:r w:rsidR="001A4ECF">
              <w:t>to</w:t>
            </w:r>
            <w:proofErr w:type="gramEnd"/>
            <w:r w:rsidR="001A4ECF">
              <w:t xml:space="preserve"> get no notifications.</w:t>
            </w:r>
          </w:p>
          <w:p w14:paraId="2C578705" w14:textId="3BBF1DA0" w:rsidR="00393F15" w:rsidRDefault="00393F15" w:rsidP="00222D6B">
            <w:pPr>
              <w:pStyle w:val="TableContents"/>
              <w:snapToGrid w:val="0"/>
            </w:pPr>
            <w:proofErr w:type="gramStart"/>
            <w:r>
              <w:t>This command can only be issued by the registered phone</w:t>
            </w:r>
            <w:proofErr w:type="gramEnd"/>
            <w:r>
              <w:t>.</w:t>
            </w:r>
          </w:p>
        </w:tc>
      </w:tr>
      <w:tr w:rsidR="00393F15" w14:paraId="28A67250" w14:textId="77777777" w:rsidTr="00222D6B">
        <w:tc>
          <w:tcPr>
            <w:tcW w:w="3323" w:type="dxa"/>
            <w:tcBorders>
              <w:left w:val="single" w:sz="1" w:space="0" w:color="000000"/>
              <w:bottom w:val="single" w:sz="1" w:space="0" w:color="000000"/>
            </w:tcBorders>
            <w:shd w:val="clear" w:color="auto" w:fill="auto"/>
          </w:tcPr>
          <w:p w14:paraId="310B272C" w14:textId="44A79EE3" w:rsidR="00393F15" w:rsidRDefault="001A4ECF" w:rsidP="00222D6B">
            <w:pPr>
              <w:pStyle w:val="TableContents"/>
              <w:snapToGrid w:val="0"/>
            </w:pPr>
            <w:r>
              <w:t xml:space="preserve">MODULE? </w:t>
            </w:r>
            <w:r w:rsidRPr="001A4ECF">
              <w:rPr>
                <w:i/>
              </w:rPr>
              <w:t>&lt;</w:t>
            </w:r>
            <w:proofErr w:type="gramStart"/>
            <w:r w:rsidRPr="001A4ECF">
              <w:rPr>
                <w:i/>
              </w:rPr>
              <w:t>password</w:t>
            </w:r>
            <w:proofErr w:type="gramEnd"/>
            <w:r w:rsidRPr="001A4ECF">
              <w:rPr>
                <w:i/>
              </w:rPr>
              <w:t>&gt;</w:t>
            </w:r>
          </w:p>
        </w:tc>
        <w:tc>
          <w:tcPr>
            <w:tcW w:w="6304" w:type="dxa"/>
            <w:tcBorders>
              <w:left w:val="single" w:sz="1" w:space="0" w:color="000000"/>
              <w:bottom w:val="single" w:sz="1" w:space="0" w:color="000000"/>
              <w:right w:val="single" w:sz="1" w:space="0" w:color="000000"/>
            </w:tcBorders>
            <w:shd w:val="clear" w:color="auto" w:fill="auto"/>
          </w:tcPr>
          <w:p w14:paraId="13EA9017" w14:textId="342858C9" w:rsidR="00393F15" w:rsidRDefault="001A4ECF" w:rsidP="001A4ECF">
            <w:pPr>
              <w:pStyle w:val="TableContents"/>
              <w:snapToGrid w:val="0"/>
            </w:pPr>
            <w:r>
              <w:t>Request an SMS containing the Module’s parameters</w:t>
            </w:r>
            <w:r w:rsidR="00393F15">
              <w:t xml:space="preserve">. </w:t>
            </w:r>
            <w:r>
              <w:t>If not sent from the Registered cellphone, &lt;password&gt; is required.</w:t>
            </w:r>
          </w:p>
        </w:tc>
      </w:tr>
      <w:tr w:rsidR="00393F15" w14:paraId="2D08373B" w14:textId="77777777" w:rsidTr="00222D6B">
        <w:tc>
          <w:tcPr>
            <w:tcW w:w="3323" w:type="dxa"/>
            <w:tcBorders>
              <w:left w:val="single" w:sz="1" w:space="0" w:color="000000"/>
              <w:bottom w:val="single" w:sz="1" w:space="0" w:color="000000"/>
            </w:tcBorders>
            <w:shd w:val="clear" w:color="auto" w:fill="auto"/>
          </w:tcPr>
          <w:p w14:paraId="147C2422" w14:textId="3F9535B7" w:rsidR="00393F15" w:rsidRDefault="001A4ECF" w:rsidP="00222D6B">
            <w:pPr>
              <w:pStyle w:val="TableContents"/>
              <w:snapToGrid w:val="0"/>
            </w:pPr>
            <w:r>
              <w:t>SERVER &lt;</w:t>
            </w:r>
            <w:proofErr w:type="spellStart"/>
            <w:r w:rsidRPr="001C15B0">
              <w:t>serverip</w:t>
            </w:r>
            <w:proofErr w:type="spellEnd"/>
            <w:r w:rsidRPr="001C15B0">
              <w:t>&gt; &lt;</w:t>
            </w:r>
            <w:proofErr w:type="spellStart"/>
            <w:r w:rsidRPr="001C15B0">
              <w:t>serverpass</w:t>
            </w:r>
            <w:proofErr w:type="spellEnd"/>
            <w:r w:rsidRPr="001C15B0">
              <w:t>&gt; &lt;paranoid&gt;</w:t>
            </w:r>
          </w:p>
        </w:tc>
        <w:tc>
          <w:tcPr>
            <w:tcW w:w="6304" w:type="dxa"/>
            <w:tcBorders>
              <w:left w:val="single" w:sz="1" w:space="0" w:color="000000"/>
              <w:bottom w:val="single" w:sz="1" w:space="0" w:color="000000"/>
              <w:right w:val="single" w:sz="1" w:space="0" w:color="000000"/>
            </w:tcBorders>
            <w:shd w:val="clear" w:color="auto" w:fill="auto"/>
          </w:tcPr>
          <w:p w14:paraId="110D35FC" w14:textId="7DD46D3B" w:rsidR="00393F15" w:rsidRDefault="001A4ECF" w:rsidP="00222D6B">
            <w:pPr>
              <w:pStyle w:val="TableContents"/>
              <w:snapToGrid w:val="0"/>
            </w:pPr>
            <w:r>
              <w:t>Sets the Server Connection Parameters.</w:t>
            </w:r>
          </w:p>
          <w:p w14:paraId="27DA57DF" w14:textId="77777777" w:rsidR="001A4ECF" w:rsidRDefault="001A4ECF" w:rsidP="00222D6B">
            <w:pPr>
              <w:pStyle w:val="TableContents"/>
              <w:snapToGrid w:val="0"/>
            </w:pPr>
            <w:r>
              <w:t xml:space="preserve">  &lt;</w:t>
            </w:r>
            <w:proofErr w:type="spellStart"/>
            <w:proofErr w:type="gramStart"/>
            <w:r>
              <w:t>serverip</w:t>
            </w:r>
            <w:proofErr w:type="spellEnd"/>
            <w:proofErr w:type="gramEnd"/>
            <w:r>
              <w:t>&gt; is the IP address of the server</w:t>
            </w:r>
          </w:p>
          <w:p w14:paraId="7982E13F" w14:textId="5A51C58E" w:rsidR="001A4ECF" w:rsidRDefault="001A4ECF" w:rsidP="00222D6B">
            <w:pPr>
              <w:pStyle w:val="TableContents"/>
              <w:snapToGrid w:val="0"/>
            </w:pPr>
            <w:r>
              <w:t xml:space="preserve">  &lt;</w:t>
            </w:r>
            <w:proofErr w:type="spellStart"/>
            <w:proofErr w:type="gramStart"/>
            <w:r>
              <w:t>serverpass</w:t>
            </w:r>
            <w:proofErr w:type="spellEnd"/>
            <w:proofErr w:type="gramEnd"/>
            <w:r>
              <w:t>&gt; is the OVMS Server Password</w:t>
            </w:r>
            <w:r>
              <w:br/>
              <w:t xml:space="preserve">  &lt;paranoid&gt; is “P” to enable and “-“ to disable paranoid mode.</w:t>
            </w:r>
          </w:p>
        </w:tc>
      </w:tr>
      <w:tr w:rsidR="001A4ECF" w14:paraId="2CF1BCAE" w14:textId="77777777" w:rsidTr="00222D6B">
        <w:tc>
          <w:tcPr>
            <w:tcW w:w="3323" w:type="dxa"/>
            <w:tcBorders>
              <w:left w:val="single" w:sz="1" w:space="0" w:color="000000"/>
              <w:bottom w:val="single" w:sz="1" w:space="0" w:color="000000"/>
            </w:tcBorders>
            <w:shd w:val="clear" w:color="auto" w:fill="auto"/>
          </w:tcPr>
          <w:p w14:paraId="2F3BAA53" w14:textId="7C4FCC7A" w:rsidR="001A4ECF" w:rsidRDefault="001A4ECF" w:rsidP="00222D6B">
            <w:pPr>
              <w:pStyle w:val="TableContents"/>
              <w:snapToGrid w:val="0"/>
            </w:pPr>
            <w:r>
              <w:t xml:space="preserve">SERVER? </w:t>
            </w:r>
            <w:r w:rsidRPr="001A4ECF">
              <w:rPr>
                <w:i/>
              </w:rPr>
              <w:t>&lt;</w:t>
            </w:r>
            <w:proofErr w:type="gramStart"/>
            <w:r w:rsidRPr="001A4ECF">
              <w:rPr>
                <w:i/>
              </w:rPr>
              <w:t>password</w:t>
            </w:r>
            <w:proofErr w:type="gramEnd"/>
            <w:r w:rsidRPr="001A4ECF">
              <w:rPr>
                <w:i/>
              </w:rPr>
              <w:t>&gt;</w:t>
            </w:r>
          </w:p>
        </w:tc>
        <w:tc>
          <w:tcPr>
            <w:tcW w:w="6304" w:type="dxa"/>
            <w:tcBorders>
              <w:left w:val="single" w:sz="1" w:space="0" w:color="000000"/>
              <w:bottom w:val="single" w:sz="1" w:space="0" w:color="000000"/>
              <w:right w:val="single" w:sz="1" w:space="0" w:color="000000"/>
            </w:tcBorders>
            <w:shd w:val="clear" w:color="auto" w:fill="auto"/>
          </w:tcPr>
          <w:p w14:paraId="1F020E77" w14:textId="50B740EE" w:rsidR="001A4ECF" w:rsidRDefault="001A4ECF" w:rsidP="001A4ECF">
            <w:pPr>
              <w:pStyle w:val="TableContents"/>
              <w:snapToGrid w:val="0"/>
            </w:pPr>
            <w:r>
              <w:t>Request an SMS containing the Server Connection parameters. If not sent from the Registered cellphone, then &lt;password&gt; is required.</w:t>
            </w:r>
          </w:p>
        </w:tc>
      </w:tr>
      <w:tr w:rsidR="00276D24" w14:paraId="49592B87" w14:textId="77777777" w:rsidTr="00222D6B">
        <w:tc>
          <w:tcPr>
            <w:tcW w:w="3323" w:type="dxa"/>
            <w:tcBorders>
              <w:left w:val="single" w:sz="1" w:space="0" w:color="000000"/>
              <w:bottom w:val="single" w:sz="1" w:space="0" w:color="000000"/>
            </w:tcBorders>
            <w:shd w:val="clear" w:color="auto" w:fill="auto"/>
          </w:tcPr>
          <w:p w14:paraId="191FD603" w14:textId="0E021397" w:rsidR="00276D24" w:rsidRDefault="00276D24" w:rsidP="00276D24">
            <w:pPr>
              <w:pStyle w:val="TableContents"/>
              <w:snapToGrid w:val="0"/>
            </w:pPr>
            <w:r>
              <w:t xml:space="preserve">GPRS </w:t>
            </w:r>
            <w:r w:rsidRPr="001C15B0">
              <w:t>&lt;</w:t>
            </w:r>
            <w:proofErr w:type="spellStart"/>
            <w:r>
              <w:t>apn</w:t>
            </w:r>
            <w:proofErr w:type="spellEnd"/>
            <w:r w:rsidRPr="001C15B0">
              <w:t>&gt; &lt;</w:t>
            </w:r>
            <w:proofErr w:type="spellStart"/>
            <w:r w:rsidRPr="001C15B0">
              <w:t>gprsuser</w:t>
            </w:r>
            <w:proofErr w:type="spellEnd"/>
            <w:r w:rsidRPr="001C15B0">
              <w:t>&gt; &lt;</w:t>
            </w:r>
            <w:proofErr w:type="spellStart"/>
            <w:r w:rsidRPr="001C15B0">
              <w:t>gprspass</w:t>
            </w:r>
            <w:proofErr w:type="spellEnd"/>
            <w:r w:rsidRPr="001C15B0">
              <w:t>&gt;</w:t>
            </w:r>
          </w:p>
        </w:tc>
        <w:tc>
          <w:tcPr>
            <w:tcW w:w="6304" w:type="dxa"/>
            <w:tcBorders>
              <w:left w:val="single" w:sz="1" w:space="0" w:color="000000"/>
              <w:bottom w:val="single" w:sz="1" w:space="0" w:color="000000"/>
              <w:right w:val="single" w:sz="1" w:space="0" w:color="000000"/>
            </w:tcBorders>
            <w:shd w:val="clear" w:color="auto" w:fill="auto"/>
          </w:tcPr>
          <w:p w14:paraId="701F5C6A" w14:textId="01DAF190" w:rsidR="00276D24" w:rsidRDefault="00276D24" w:rsidP="005C7AAB">
            <w:pPr>
              <w:pStyle w:val="TableContents"/>
              <w:snapToGrid w:val="0"/>
            </w:pPr>
            <w:r>
              <w:t>Sets the GPRS parameters.</w:t>
            </w:r>
          </w:p>
          <w:p w14:paraId="7E295321" w14:textId="774A6C27" w:rsidR="00276D24" w:rsidRDefault="00276D24" w:rsidP="005C7AAB">
            <w:pPr>
              <w:pStyle w:val="TableContents"/>
              <w:snapToGrid w:val="0"/>
            </w:pPr>
            <w:r>
              <w:t xml:space="preserve">  &lt;</w:t>
            </w:r>
            <w:proofErr w:type="spellStart"/>
            <w:proofErr w:type="gramStart"/>
            <w:r>
              <w:t>apn</w:t>
            </w:r>
            <w:proofErr w:type="spellEnd"/>
            <w:proofErr w:type="gramEnd"/>
            <w:r>
              <w:t>&gt; is the APN network to use (cellular provider supplied).</w:t>
            </w:r>
          </w:p>
          <w:p w14:paraId="5C997E8A" w14:textId="4D52A9D7" w:rsidR="00276D24" w:rsidRDefault="00276D24" w:rsidP="00276D24">
            <w:pPr>
              <w:pStyle w:val="TableContents"/>
              <w:snapToGrid w:val="0"/>
            </w:pPr>
            <w:r>
              <w:t xml:space="preserve">  &lt;</w:t>
            </w:r>
            <w:proofErr w:type="spellStart"/>
            <w:proofErr w:type="gramStart"/>
            <w:r>
              <w:t>apnuser</w:t>
            </w:r>
            <w:proofErr w:type="spellEnd"/>
            <w:proofErr w:type="gramEnd"/>
            <w:r>
              <w:t>&gt; is the APN username.</w:t>
            </w:r>
          </w:p>
          <w:p w14:paraId="7561F0A0" w14:textId="62A41F53" w:rsidR="00276D24" w:rsidRDefault="00276D24" w:rsidP="00276D24">
            <w:pPr>
              <w:pStyle w:val="TableContents"/>
              <w:snapToGrid w:val="0"/>
            </w:pPr>
            <w:r>
              <w:t xml:space="preserve">  &lt;</w:t>
            </w:r>
            <w:proofErr w:type="spellStart"/>
            <w:proofErr w:type="gramStart"/>
            <w:r>
              <w:t>apnpass</w:t>
            </w:r>
            <w:proofErr w:type="spellEnd"/>
            <w:proofErr w:type="gramEnd"/>
            <w:r>
              <w:t>&gt; is the APN password.</w:t>
            </w:r>
          </w:p>
        </w:tc>
      </w:tr>
      <w:tr w:rsidR="00276D24" w14:paraId="2EBB2A10" w14:textId="77777777" w:rsidTr="00222D6B">
        <w:tc>
          <w:tcPr>
            <w:tcW w:w="3323" w:type="dxa"/>
            <w:tcBorders>
              <w:left w:val="single" w:sz="1" w:space="0" w:color="000000"/>
              <w:bottom w:val="single" w:sz="1" w:space="0" w:color="000000"/>
            </w:tcBorders>
            <w:shd w:val="clear" w:color="auto" w:fill="auto"/>
          </w:tcPr>
          <w:p w14:paraId="64F32662" w14:textId="6A0F0AC6" w:rsidR="00276D24" w:rsidRDefault="00276D24">
            <w:pPr>
              <w:pStyle w:val="TableContents"/>
              <w:snapToGrid w:val="0"/>
            </w:pPr>
            <w:r>
              <w:t xml:space="preserve">GPRS? </w:t>
            </w:r>
            <w:r w:rsidRPr="001A4ECF">
              <w:rPr>
                <w:i/>
              </w:rPr>
              <w:t>&lt;</w:t>
            </w:r>
            <w:proofErr w:type="gramStart"/>
            <w:r w:rsidRPr="001A4ECF">
              <w:rPr>
                <w:i/>
              </w:rPr>
              <w:t>password</w:t>
            </w:r>
            <w:proofErr w:type="gramEnd"/>
            <w:r w:rsidRPr="001A4ECF">
              <w:rPr>
                <w:i/>
              </w:rPr>
              <w:t>&gt;</w:t>
            </w:r>
          </w:p>
        </w:tc>
        <w:tc>
          <w:tcPr>
            <w:tcW w:w="6304" w:type="dxa"/>
            <w:tcBorders>
              <w:left w:val="single" w:sz="1" w:space="0" w:color="000000"/>
              <w:bottom w:val="single" w:sz="1" w:space="0" w:color="000000"/>
              <w:right w:val="single" w:sz="1" w:space="0" w:color="000000"/>
            </w:tcBorders>
            <w:shd w:val="clear" w:color="auto" w:fill="auto"/>
          </w:tcPr>
          <w:p w14:paraId="5F147436" w14:textId="3A9141F3" w:rsidR="00276D24" w:rsidRDefault="00276D24" w:rsidP="00276D24">
            <w:pPr>
              <w:pStyle w:val="TableContents"/>
              <w:snapToGrid w:val="0"/>
            </w:pPr>
            <w:r>
              <w:t>Request an SMS containing the APN parameters</w:t>
            </w:r>
            <w:r w:rsidR="005C7AAB">
              <w:t xml:space="preserve"> and Server Connection status.</w:t>
            </w:r>
            <w:r>
              <w:t xml:space="preserve"> If not sent from the Registered cellphone, then &lt;password&gt; is required.</w:t>
            </w:r>
          </w:p>
        </w:tc>
      </w:tr>
      <w:tr w:rsidR="006947D7" w14:paraId="1F0136A6" w14:textId="77777777" w:rsidTr="00222D6B">
        <w:tc>
          <w:tcPr>
            <w:tcW w:w="3323" w:type="dxa"/>
            <w:tcBorders>
              <w:left w:val="single" w:sz="1" w:space="0" w:color="000000"/>
              <w:bottom w:val="single" w:sz="1" w:space="0" w:color="000000"/>
            </w:tcBorders>
            <w:shd w:val="clear" w:color="auto" w:fill="auto"/>
          </w:tcPr>
          <w:p w14:paraId="5D49779C" w14:textId="3B40F46D" w:rsidR="006947D7" w:rsidRDefault="006947D7">
            <w:pPr>
              <w:pStyle w:val="TableContents"/>
              <w:snapToGrid w:val="0"/>
            </w:pPr>
            <w:r>
              <w:t>FEATURE &lt;feature&gt; &lt;value&gt;</w:t>
            </w:r>
          </w:p>
        </w:tc>
        <w:tc>
          <w:tcPr>
            <w:tcW w:w="6304" w:type="dxa"/>
            <w:tcBorders>
              <w:left w:val="single" w:sz="1" w:space="0" w:color="000000"/>
              <w:bottom w:val="single" w:sz="1" w:space="0" w:color="000000"/>
              <w:right w:val="single" w:sz="1" w:space="0" w:color="000000"/>
            </w:tcBorders>
            <w:shd w:val="clear" w:color="auto" w:fill="auto"/>
          </w:tcPr>
          <w:p w14:paraId="667E86AB" w14:textId="45EDE079" w:rsidR="006947D7" w:rsidRDefault="006947D7" w:rsidP="00971EA0">
            <w:pPr>
              <w:pStyle w:val="TableContents"/>
              <w:snapToGrid w:val="0"/>
            </w:pPr>
            <w:r>
              <w:t xml:space="preserve">Set the specified feature # to the specified value. See </w:t>
            </w:r>
            <w:hyperlink w:anchor="_Appendix_B_–_1" w:history="1">
              <w:r w:rsidRPr="00D85E47">
                <w:rPr>
                  <w:rStyle w:val="Hyperlink"/>
                </w:rPr>
                <w:t>Appendix B</w:t>
              </w:r>
            </w:hyperlink>
            <w:r>
              <w:t xml:space="preserve"> for the supported features and possible values. </w:t>
            </w:r>
            <w:proofErr w:type="gramStart"/>
            <w:r>
              <w:t>This command can only be issued by the registered phone</w:t>
            </w:r>
            <w:proofErr w:type="gramEnd"/>
            <w:r>
              <w:t>.</w:t>
            </w:r>
          </w:p>
        </w:tc>
      </w:tr>
      <w:tr w:rsidR="00EF5013" w14:paraId="6E6B098C" w14:textId="77777777" w:rsidTr="005C7AAB">
        <w:trPr>
          <w:cantSplit/>
        </w:trPr>
        <w:tc>
          <w:tcPr>
            <w:tcW w:w="3323" w:type="dxa"/>
            <w:tcBorders>
              <w:left w:val="single" w:sz="1" w:space="0" w:color="000000"/>
              <w:bottom w:val="single" w:sz="1" w:space="0" w:color="000000"/>
            </w:tcBorders>
            <w:shd w:val="clear" w:color="auto" w:fill="auto"/>
          </w:tcPr>
          <w:p w14:paraId="104D4FBF" w14:textId="1B5A2E9B" w:rsidR="00EF5013" w:rsidRDefault="00EF5013">
            <w:pPr>
              <w:pStyle w:val="TableContents"/>
              <w:snapToGrid w:val="0"/>
            </w:pPr>
            <w:r>
              <w:t>LOCK &lt;VDS PIN&gt;</w:t>
            </w:r>
          </w:p>
        </w:tc>
        <w:tc>
          <w:tcPr>
            <w:tcW w:w="6304" w:type="dxa"/>
            <w:tcBorders>
              <w:left w:val="single" w:sz="1" w:space="0" w:color="000000"/>
              <w:bottom w:val="single" w:sz="1" w:space="0" w:color="000000"/>
              <w:right w:val="single" w:sz="1" w:space="0" w:color="000000"/>
            </w:tcBorders>
            <w:shd w:val="clear" w:color="auto" w:fill="auto"/>
          </w:tcPr>
          <w:p w14:paraId="00F9136E" w14:textId="48F6AA8A" w:rsidR="00EF5013" w:rsidRDefault="00EF5013" w:rsidP="00EF5013">
            <w:pPr>
              <w:pStyle w:val="TableContents"/>
              <w:snapToGrid w:val="0"/>
            </w:pPr>
            <w:r>
              <w:t xml:space="preserve">Locks the car. &lt;VDS PIN&gt; is the 6 </w:t>
            </w:r>
            <w:proofErr w:type="gramStart"/>
            <w:r>
              <w:t>digit</w:t>
            </w:r>
            <w:proofErr w:type="gramEnd"/>
            <w:r>
              <w:t xml:space="preserve"> PIN you previously manually set in your Tesla via the VDS. This command can only be issued by the registered phone, and it only works if CAN Write has been enabled</w:t>
            </w:r>
            <w:r w:rsidR="00F6156C">
              <w:t xml:space="preserve"> (see </w:t>
            </w:r>
            <w:r w:rsidR="00F6156C" w:rsidRPr="005A53BB">
              <w:t>Step 1</w:t>
            </w:r>
            <w:r w:rsidR="005A53BB" w:rsidRPr="005A53BB">
              <w:t>4</w:t>
            </w:r>
            <w:r w:rsidR="00F6156C">
              <w:t>).</w:t>
            </w:r>
          </w:p>
        </w:tc>
      </w:tr>
      <w:tr w:rsidR="00EF5013" w14:paraId="2C7D172A" w14:textId="77777777" w:rsidTr="005C7AAB">
        <w:trPr>
          <w:cantSplit/>
        </w:trPr>
        <w:tc>
          <w:tcPr>
            <w:tcW w:w="3323" w:type="dxa"/>
            <w:tcBorders>
              <w:left w:val="single" w:sz="1" w:space="0" w:color="000000"/>
              <w:bottom w:val="single" w:sz="1" w:space="0" w:color="000000"/>
            </w:tcBorders>
            <w:shd w:val="clear" w:color="auto" w:fill="auto"/>
          </w:tcPr>
          <w:p w14:paraId="4D9B9CB8" w14:textId="66574805" w:rsidR="00EF5013" w:rsidRDefault="00EF5013">
            <w:pPr>
              <w:pStyle w:val="TableContents"/>
              <w:snapToGrid w:val="0"/>
            </w:pPr>
            <w:r>
              <w:t>UNLOCK &lt;VDS PIN&gt;</w:t>
            </w:r>
          </w:p>
        </w:tc>
        <w:tc>
          <w:tcPr>
            <w:tcW w:w="6304" w:type="dxa"/>
            <w:tcBorders>
              <w:left w:val="single" w:sz="1" w:space="0" w:color="000000"/>
              <w:bottom w:val="single" w:sz="1" w:space="0" w:color="000000"/>
              <w:right w:val="single" w:sz="1" w:space="0" w:color="000000"/>
            </w:tcBorders>
            <w:shd w:val="clear" w:color="auto" w:fill="auto"/>
          </w:tcPr>
          <w:p w14:paraId="65D80D24" w14:textId="0AD5D91B" w:rsidR="00EF5013" w:rsidRDefault="00F6156C" w:rsidP="00F6156C">
            <w:pPr>
              <w:pStyle w:val="TableContents"/>
              <w:snapToGrid w:val="0"/>
            </w:pPr>
            <w:proofErr w:type="spellStart"/>
            <w:r>
              <w:t>UnLocks</w:t>
            </w:r>
            <w:proofErr w:type="spellEnd"/>
            <w:r>
              <w:t xml:space="preserve"> the car. &lt;VDS PIN&gt; is the 6 </w:t>
            </w:r>
            <w:proofErr w:type="gramStart"/>
            <w:r>
              <w:t>digit</w:t>
            </w:r>
            <w:proofErr w:type="gramEnd"/>
            <w:r>
              <w:t xml:space="preserve"> PIN you previously manually set in your Tesla via the VDS. This command can only be issued by the registered phone, and it only works if CAN Write has been enabled (see </w:t>
            </w:r>
            <w:r w:rsidRPr="005A53BB">
              <w:t>Step 1</w:t>
            </w:r>
            <w:r w:rsidR="005A53BB" w:rsidRPr="005A53BB">
              <w:t>4</w:t>
            </w:r>
            <w:r>
              <w:t>).</w:t>
            </w:r>
          </w:p>
        </w:tc>
      </w:tr>
      <w:tr w:rsidR="00F6156C" w14:paraId="4FFD1B17" w14:textId="77777777" w:rsidTr="005C7AAB">
        <w:trPr>
          <w:cantSplit/>
        </w:trPr>
        <w:tc>
          <w:tcPr>
            <w:tcW w:w="3323" w:type="dxa"/>
            <w:tcBorders>
              <w:left w:val="single" w:sz="1" w:space="0" w:color="000000"/>
              <w:bottom w:val="single" w:sz="1" w:space="0" w:color="000000"/>
            </w:tcBorders>
            <w:shd w:val="clear" w:color="auto" w:fill="auto"/>
          </w:tcPr>
          <w:p w14:paraId="7BB0E954" w14:textId="5A77A639" w:rsidR="00F6156C" w:rsidRDefault="00F6156C">
            <w:pPr>
              <w:pStyle w:val="TableContents"/>
              <w:snapToGrid w:val="0"/>
            </w:pPr>
            <w:r>
              <w:t>VALET &lt;VDS PIN&gt;</w:t>
            </w:r>
          </w:p>
        </w:tc>
        <w:tc>
          <w:tcPr>
            <w:tcW w:w="6304" w:type="dxa"/>
            <w:tcBorders>
              <w:left w:val="single" w:sz="1" w:space="0" w:color="000000"/>
              <w:bottom w:val="single" w:sz="1" w:space="0" w:color="000000"/>
              <w:right w:val="single" w:sz="1" w:space="0" w:color="000000"/>
            </w:tcBorders>
            <w:shd w:val="clear" w:color="auto" w:fill="auto"/>
          </w:tcPr>
          <w:p w14:paraId="4CF4375F" w14:textId="1D8699E4" w:rsidR="00F6156C" w:rsidRDefault="00F6156C" w:rsidP="00956730">
            <w:pPr>
              <w:pStyle w:val="TableContents"/>
              <w:snapToGrid w:val="0"/>
            </w:pPr>
            <w:r>
              <w:t xml:space="preserve">Puts the car into Valet mode (restricted power and speed). &lt;VDS PIN&gt; is the 6 </w:t>
            </w:r>
            <w:proofErr w:type="gramStart"/>
            <w:r>
              <w:t>digit</w:t>
            </w:r>
            <w:proofErr w:type="gramEnd"/>
            <w:r>
              <w:t xml:space="preserve"> PIN you previously manually set in your Tesla via the VDS. This command can only be issued by the registered phone, and it only works if CAN Write has been enabled (see </w:t>
            </w:r>
            <w:r w:rsidR="005A53BB">
              <w:t>Step 14</w:t>
            </w:r>
            <w:r>
              <w:t>).</w:t>
            </w:r>
          </w:p>
        </w:tc>
      </w:tr>
      <w:tr w:rsidR="00F6156C" w14:paraId="7BB30CC7" w14:textId="77777777" w:rsidTr="005C7AAB">
        <w:trPr>
          <w:cantSplit/>
        </w:trPr>
        <w:tc>
          <w:tcPr>
            <w:tcW w:w="3323" w:type="dxa"/>
            <w:tcBorders>
              <w:left w:val="single" w:sz="1" w:space="0" w:color="000000"/>
              <w:bottom w:val="single" w:sz="1" w:space="0" w:color="000000"/>
            </w:tcBorders>
            <w:shd w:val="clear" w:color="auto" w:fill="auto"/>
          </w:tcPr>
          <w:p w14:paraId="02888D34" w14:textId="2059D7C4" w:rsidR="00F6156C" w:rsidRDefault="00F6156C">
            <w:pPr>
              <w:pStyle w:val="TableContents"/>
              <w:snapToGrid w:val="0"/>
            </w:pPr>
            <w:r>
              <w:t>UNLOCK &lt;VDS PIN&gt;</w:t>
            </w:r>
          </w:p>
        </w:tc>
        <w:tc>
          <w:tcPr>
            <w:tcW w:w="6304" w:type="dxa"/>
            <w:tcBorders>
              <w:left w:val="single" w:sz="1" w:space="0" w:color="000000"/>
              <w:bottom w:val="single" w:sz="1" w:space="0" w:color="000000"/>
              <w:right w:val="single" w:sz="1" w:space="0" w:color="000000"/>
            </w:tcBorders>
            <w:shd w:val="clear" w:color="auto" w:fill="auto"/>
          </w:tcPr>
          <w:p w14:paraId="4B9DB199" w14:textId="0663384B" w:rsidR="00F6156C" w:rsidRDefault="00F6156C" w:rsidP="00956730">
            <w:pPr>
              <w:pStyle w:val="TableContents"/>
              <w:snapToGrid w:val="0"/>
            </w:pPr>
            <w:r>
              <w:t xml:space="preserve">Takes the car out of Valet mode. &lt;VDS PIN&gt; is the 6 </w:t>
            </w:r>
            <w:proofErr w:type="gramStart"/>
            <w:r>
              <w:t>digit</w:t>
            </w:r>
            <w:proofErr w:type="gramEnd"/>
            <w:r>
              <w:t xml:space="preserve"> PIN you previously manually set in your Tesla via the VDS. This command can only be issued by the registered phone, and it only works if CAN Write has been enabled (see </w:t>
            </w:r>
            <w:r w:rsidR="005A53BB">
              <w:t>Step 14</w:t>
            </w:r>
            <w:r>
              <w:t>).</w:t>
            </w:r>
          </w:p>
        </w:tc>
      </w:tr>
      <w:tr w:rsidR="00F6156C" w14:paraId="3DB2BDAF" w14:textId="77777777" w:rsidTr="005C7AAB">
        <w:trPr>
          <w:cantSplit/>
        </w:trPr>
        <w:tc>
          <w:tcPr>
            <w:tcW w:w="3323" w:type="dxa"/>
            <w:tcBorders>
              <w:left w:val="single" w:sz="1" w:space="0" w:color="000000"/>
              <w:bottom w:val="single" w:sz="1" w:space="0" w:color="000000"/>
            </w:tcBorders>
            <w:shd w:val="clear" w:color="auto" w:fill="auto"/>
          </w:tcPr>
          <w:p w14:paraId="4D33C0ED" w14:textId="497E09C4" w:rsidR="00F6156C" w:rsidRDefault="00F6156C">
            <w:pPr>
              <w:pStyle w:val="TableContents"/>
              <w:snapToGrid w:val="0"/>
            </w:pPr>
            <w:r>
              <w:t>HOMELINK &lt;</w:t>
            </w:r>
            <w:proofErr w:type="spellStart"/>
            <w:r>
              <w:t>deviceNumber</w:t>
            </w:r>
            <w:proofErr w:type="spellEnd"/>
            <w:r>
              <w:t>&gt;</w:t>
            </w:r>
          </w:p>
        </w:tc>
        <w:tc>
          <w:tcPr>
            <w:tcW w:w="6304" w:type="dxa"/>
            <w:tcBorders>
              <w:left w:val="single" w:sz="1" w:space="0" w:color="000000"/>
              <w:bottom w:val="single" w:sz="1" w:space="0" w:color="000000"/>
              <w:right w:val="single" w:sz="1" w:space="0" w:color="000000"/>
            </w:tcBorders>
            <w:shd w:val="clear" w:color="auto" w:fill="auto"/>
          </w:tcPr>
          <w:p w14:paraId="557D29A0" w14:textId="443BE5D9" w:rsidR="00F6156C" w:rsidRDefault="00F6156C" w:rsidP="00956730">
            <w:pPr>
              <w:pStyle w:val="TableContents"/>
              <w:snapToGrid w:val="0"/>
            </w:pPr>
            <w:r>
              <w:t xml:space="preserve">Activates a </w:t>
            </w:r>
            <w:proofErr w:type="spellStart"/>
            <w:r>
              <w:t>homelink</w:t>
            </w:r>
            <w:proofErr w:type="spellEnd"/>
            <w:r>
              <w:t xml:space="preserve"> device. &lt;</w:t>
            </w:r>
            <w:proofErr w:type="spellStart"/>
            <w:proofErr w:type="gramStart"/>
            <w:r>
              <w:t>deviceNumber</w:t>
            </w:r>
            <w:proofErr w:type="spellEnd"/>
            <w:proofErr w:type="gramEnd"/>
            <w:r>
              <w:t xml:space="preserve">&gt; is 0, 1, or 2. </w:t>
            </w:r>
            <w:proofErr w:type="gramStart"/>
            <w:r>
              <w:t>This command can only be issued by the registered phone</w:t>
            </w:r>
            <w:proofErr w:type="gramEnd"/>
            <w:r w:rsidR="00D22CDD">
              <w:t>.</w:t>
            </w:r>
          </w:p>
        </w:tc>
      </w:tr>
      <w:tr w:rsidR="00F6156C" w14:paraId="52954B94" w14:textId="77777777" w:rsidTr="005C7AAB">
        <w:trPr>
          <w:cantSplit/>
        </w:trPr>
        <w:tc>
          <w:tcPr>
            <w:tcW w:w="3323" w:type="dxa"/>
            <w:tcBorders>
              <w:left w:val="single" w:sz="1" w:space="0" w:color="000000"/>
              <w:bottom w:val="single" w:sz="1" w:space="0" w:color="000000"/>
            </w:tcBorders>
            <w:shd w:val="clear" w:color="auto" w:fill="auto"/>
          </w:tcPr>
          <w:p w14:paraId="24210917" w14:textId="2D634CF6" w:rsidR="00F6156C" w:rsidRDefault="00F6156C">
            <w:pPr>
              <w:pStyle w:val="TableContents"/>
              <w:snapToGrid w:val="0"/>
            </w:pPr>
            <w:r>
              <w:t>CHARGEMODE &lt;mode&gt; &lt;current&gt;</w:t>
            </w:r>
          </w:p>
        </w:tc>
        <w:tc>
          <w:tcPr>
            <w:tcW w:w="6304" w:type="dxa"/>
            <w:tcBorders>
              <w:left w:val="single" w:sz="1" w:space="0" w:color="000000"/>
              <w:bottom w:val="single" w:sz="1" w:space="0" w:color="000000"/>
              <w:right w:val="single" w:sz="1" w:space="0" w:color="000000"/>
            </w:tcBorders>
            <w:shd w:val="clear" w:color="auto" w:fill="auto"/>
          </w:tcPr>
          <w:p w14:paraId="226688A8" w14:textId="5DE6DD0F" w:rsidR="00F6156C" w:rsidRDefault="00F6156C" w:rsidP="00956730">
            <w:pPr>
              <w:pStyle w:val="TableContents"/>
              <w:snapToGrid w:val="0"/>
            </w:pPr>
            <w:r>
              <w:t>Sets the Charging Mode to one of: STANDARD, STORAGE, RANGE, or PERFORMANCE and sets the maximum charging current to &lt;current&gt;, an integer.</w:t>
            </w:r>
            <w:r w:rsidR="00D22CDD">
              <w:t xml:space="preserve"> This command can only be issued by the registered phone</w:t>
            </w:r>
          </w:p>
        </w:tc>
      </w:tr>
      <w:tr w:rsidR="00F6156C" w14:paraId="01A236E1" w14:textId="77777777" w:rsidTr="005C7AAB">
        <w:trPr>
          <w:cantSplit/>
        </w:trPr>
        <w:tc>
          <w:tcPr>
            <w:tcW w:w="3323" w:type="dxa"/>
            <w:tcBorders>
              <w:left w:val="single" w:sz="1" w:space="0" w:color="000000"/>
              <w:bottom w:val="single" w:sz="1" w:space="0" w:color="000000"/>
            </w:tcBorders>
            <w:shd w:val="clear" w:color="auto" w:fill="auto"/>
          </w:tcPr>
          <w:p w14:paraId="6888F18D" w14:textId="50B1DEFA" w:rsidR="00F6156C" w:rsidRDefault="00F6156C">
            <w:pPr>
              <w:pStyle w:val="TableContents"/>
              <w:snapToGrid w:val="0"/>
            </w:pPr>
            <w:r>
              <w:t>CHARGESTART</w:t>
            </w:r>
            <w:r w:rsidR="00D22CDD">
              <w:t xml:space="preserve"> </w:t>
            </w:r>
            <w:r w:rsidR="00D22CDD"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68A79F96" w14:textId="18214DC9" w:rsidR="00F6156C" w:rsidRDefault="00D22CDD" w:rsidP="00956730">
            <w:pPr>
              <w:pStyle w:val="TableContents"/>
              <w:snapToGrid w:val="0"/>
            </w:pPr>
            <w:r>
              <w:t>If the car is plugged in, starts charging immediately. If not sent from the Registered cellphone, then &lt;password&gt; is required.</w:t>
            </w:r>
          </w:p>
        </w:tc>
      </w:tr>
      <w:tr w:rsidR="00D22CDD" w14:paraId="23270372" w14:textId="77777777" w:rsidTr="005C7AAB">
        <w:trPr>
          <w:cantSplit/>
        </w:trPr>
        <w:tc>
          <w:tcPr>
            <w:tcW w:w="3323" w:type="dxa"/>
            <w:tcBorders>
              <w:left w:val="single" w:sz="1" w:space="0" w:color="000000"/>
              <w:bottom w:val="single" w:sz="1" w:space="0" w:color="000000"/>
            </w:tcBorders>
            <w:shd w:val="clear" w:color="auto" w:fill="auto"/>
          </w:tcPr>
          <w:p w14:paraId="61F275CC" w14:textId="0B1A4C89" w:rsidR="00D22CDD" w:rsidRDefault="00D22CDD">
            <w:pPr>
              <w:pStyle w:val="TableContents"/>
              <w:snapToGrid w:val="0"/>
            </w:pPr>
            <w:r>
              <w:t xml:space="preserve">CHARGESTOP </w:t>
            </w:r>
            <w:r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2D9E0B5F" w14:textId="0AF6D839" w:rsidR="00D22CDD" w:rsidRDefault="00D22CDD" w:rsidP="00D22CDD">
            <w:pPr>
              <w:pStyle w:val="TableContents"/>
              <w:snapToGrid w:val="0"/>
            </w:pPr>
            <w:r>
              <w:t>If the car is charging in, stops charging immediately. If not sent from the Registered cellphone, then &lt;password&gt; is required.</w:t>
            </w:r>
          </w:p>
        </w:tc>
      </w:tr>
      <w:tr w:rsidR="00D22CDD" w14:paraId="5EB82F5B" w14:textId="77777777" w:rsidTr="005C7AAB">
        <w:trPr>
          <w:cantSplit/>
        </w:trPr>
        <w:tc>
          <w:tcPr>
            <w:tcW w:w="3323" w:type="dxa"/>
            <w:tcBorders>
              <w:left w:val="single" w:sz="1" w:space="0" w:color="000000"/>
              <w:bottom w:val="single" w:sz="1" w:space="0" w:color="000000"/>
            </w:tcBorders>
            <w:shd w:val="clear" w:color="auto" w:fill="auto"/>
          </w:tcPr>
          <w:p w14:paraId="7F421132" w14:textId="3AD1BBE1" w:rsidR="00D22CDD" w:rsidRDefault="00D22CDD">
            <w:pPr>
              <w:pStyle w:val="TableContents"/>
              <w:snapToGrid w:val="0"/>
            </w:pPr>
            <w:r>
              <w:t xml:space="preserve">VERSION </w:t>
            </w:r>
            <w:r w:rsidRPr="00D22CDD">
              <w:rPr>
                <w:i/>
              </w:rPr>
              <w:t>&lt;password&gt;</w:t>
            </w:r>
          </w:p>
        </w:tc>
        <w:tc>
          <w:tcPr>
            <w:tcW w:w="6304" w:type="dxa"/>
            <w:tcBorders>
              <w:left w:val="single" w:sz="1" w:space="0" w:color="000000"/>
              <w:bottom w:val="single" w:sz="1" w:space="0" w:color="000000"/>
              <w:right w:val="single" w:sz="1" w:space="0" w:color="000000"/>
            </w:tcBorders>
            <w:shd w:val="clear" w:color="auto" w:fill="auto"/>
          </w:tcPr>
          <w:p w14:paraId="249AB901" w14:textId="4B83F66B" w:rsidR="00D22CDD" w:rsidRDefault="00D22CDD" w:rsidP="00D22CDD">
            <w:pPr>
              <w:pStyle w:val="TableContents"/>
              <w:snapToGrid w:val="0"/>
            </w:pPr>
            <w:r>
              <w:t>Returns the module’s firmware version. If not sent from the Registered cellphone, then &lt;password&gt; is required.</w:t>
            </w:r>
          </w:p>
        </w:tc>
      </w:tr>
    </w:tbl>
    <w:p w14:paraId="043ECCDC" w14:textId="77777777" w:rsidR="00C04208" w:rsidRDefault="00C04208">
      <w:pPr>
        <w:pStyle w:val="FreeFormA"/>
      </w:pPr>
    </w:p>
    <w:p w14:paraId="19521773" w14:textId="77777777" w:rsidR="001C15B0" w:rsidRPr="001C15B0" w:rsidRDefault="001C15B0" w:rsidP="001C15B0">
      <w:pPr>
        <w:pStyle w:val="FreeFormA"/>
        <w:rPr>
          <w:lang w:val="en-US"/>
        </w:rPr>
      </w:pPr>
    </w:p>
    <w:p w14:paraId="6CD32E14" w14:textId="77777777" w:rsidR="001300CB" w:rsidRDefault="001300CB">
      <w:pPr>
        <w:pStyle w:val="FreeFormA"/>
      </w:pPr>
    </w:p>
    <w:p w14:paraId="195DC397" w14:textId="77777777" w:rsidR="00C04208" w:rsidRDefault="00C04208">
      <w:pPr>
        <w:pStyle w:val="FreeFormA"/>
        <w:pageBreakBefore/>
      </w:pPr>
    </w:p>
    <w:p w14:paraId="3D254661" w14:textId="510EFB2A" w:rsidR="00C04208" w:rsidRDefault="00C04208" w:rsidP="00134A6A">
      <w:pPr>
        <w:pStyle w:val="Heading2"/>
      </w:pPr>
      <w:bookmarkStart w:id="73" w:name="_Appendix_B_–"/>
      <w:bookmarkStart w:id="74" w:name="_Appendix_B_–_1"/>
      <w:bookmarkStart w:id="75" w:name="_Toc197824853"/>
      <w:bookmarkStart w:id="76" w:name="_Toc219713491"/>
      <w:bookmarkEnd w:id="73"/>
      <w:bookmarkEnd w:id="74"/>
      <w:r>
        <w:t xml:space="preserve">Appendix </w:t>
      </w:r>
      <w:r w:rsidR="00971EA0">
        <w:t>B</w:t>
      </w:r>
      <w:bookmarkEnd w:id="75"/>
      <w:r w:rsidR="00AA1191">
        <w:t xml:space="preserve"> – Feature List</w:t>
      </w:r>
      <w:bookmarkEnd w:id="76"/>
    </w:p>
    <w:p w14:paraId="6B6D9575" w14:textId="77777777" w:rsidR="00C04208" w:rsidRDefault="00C04208">
      <w:pPr>
        <w:pStyle w:val="FreeFormA"/>
      </w:pPr>
    </w:p>
    <w:p w14:paraId="660B964C" w14:textId="77777777" w:rsidR="00C04208" w:rsidRDefault="00C04208">
      <w:pPr>
        <w:pStyle w:val="FreeFormA"/>
      </w:pPr>
    </w:p>
    <w:p w14:paraId="6591D7EB" w14:textId="109CEA52" w:rsidR="00C04208" w:rsidRDefault="00C04208">
      <w:pPr>
        <w:pStyle w:val="FreeFormA"/>
      </w:pPr>
      <w:r>
        <w:t xml:space="preserve">The following table lists the </w:t>
      </w:r>
      <w:r w:rsidR="00B01243">
        <w:t>supported features and values</w:t>
      </w:r>
    </w:p>
    <w:p w14:paraId="27154B4F"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323"/>
        <w:gridCol w:w="6304"/>
      </w:tblGrid>
      <w:tr w:rsidR="00C04208" w14:paraId="75594CCD" w14:textId="77777777">
        <w:trPr>
          <w:tblHeader/>
        </w:trPr>
        <w:tc>
          <w:tcPr>
            <w:tcW w:w="3323" w:type="dxa"/>
            <w:tcBorders>
              <w:top w:val="single" w:sz="1" w:space="0" w:color="000000"/>
              <w:left w:val="single" w:sz="1" w:space="0" w:color="000000"/>
              <w:bottom w:val="single" w:sz="1" w:space="0" w:color="000000"/>
            </w:tcBorders>
            <w:shd w:val="clear" w:color="auto" w:fill="auto"/>
          </w:tcPr>
          <w:p w14:paraId="76F6CF9E" w14:textId="77777777" w:rsidR="00C04208" w:rsidRDefault="00C04208">
            <w:pPr>
              <w:pStyle w:val="TableHeading"/>
              <w:snapToGrid w:val="0"/>
              <w:jc w:val="left"/>
            </w:pPr>
            <w:r>
              <w:t>Feature #</w:t>
            </w:r>
          </w:p>
        </w:tc>
        <w:tc>
          <w:tcPr>
            <w:tcW w:w="6304" w:type="dxa"/>
            <w:tcBorders>
              <w:top w:val="single" w:sz="1" w:space="0" w:color="000000"/>
              <w:left w:val="single" w:sz="1" w:space="0" w:color="000000"/>
              <w:bottom w:val="single" w:sz="1" w:space="0" w:color="000000"/>
              <w:right w:val="single" w:sz="1" w:space="0" w:color="000000"/>
            </w:tcBorders>
            <w:shd w:val="clear" w:color="auto" w:fill="auto"/>
          </w:tcPr>
          <w:p w14:paraId="7587C9E5" w14:textId="77777777" w:rsidR="00C04208" w:rsidRDefault="00C04208">
            <w:pPr>
              <w:pStyle w:val="TableHeading"/>
              <w:snapToGrid w:val="0"/>
              <w:jc w:val="left"/>
            </w:pPr>
            <w:r>
              <w:t>Function</w:t>
            </w:r>
          </w:p>
        </w:tc>
      </w:tr>
      <w:tr w:rsidR="00C04208" w14:paraId="25CB0375" w14:textId="77777777">
        <w:tc>
          <w:tcPr>
            <w:tcW w:w="3323" w:type="dxa"/>
            <w:tcBorders>
              <w:left w:val="single" w:sz="1" w:space="0" w:color="000000"/>
              <w:bottom w:val="single" w:sz="1" w:space="0" w:color="000000"/>
            </w:tcBorders>
            <w:shd w:val="clear" w:color="auto" w:fill="auto"/>
          </w:tcPr>
          <w:p w14:paraId="7DE442FD" w14:textId="77777777" w:rsidR="00C04208" w:rsidRDefault="00C04208">
            <w:pPr>
              <w:pStyle w:val="TableContents"/>
              <w:snapToGrid w:val="0"/>
            </w:pPr>
            <w:r>
              <w:t>0</w:t>
            </w:r>
          </w:p>
        </w:tc>
        <w:tc>
          <w:tcPr>
            <w:tcW w:w="6304" w:type="dxa"/>
            <w:tcBorders>
              <w:left w:val="single" w:sz="1" w:space="0" w:color="000000"/>
              <w:bottom w:val="single" w:sz="1" w:space="0" w:color="000000"/>
              <w:right w:val="single" w:sz="1" w:space="0" w:color="000000"/>
            </w:tcBorders>
            <w:shd w:val="clear" w:color="auto" w:fill="auto"/>
          </w:tcPr>
          <w:p w14:paraId="38EAE11E" w14:textId="77777777" w:rsidR="00C04208" w:rsidRDefault="00C04208">
            <w:pPr>
              <w:pStyle w:val="TableContents"/>
              <w:snapToGrid w:val="0"/>
            </w:pPr>
            <w:r>
              <w:t>Experimental: Digital speedometer function. The value &gt;0 will enable this feature and specify the aggressiveness of the function.</w:t>
            </w:r>
          </w:p>
        </w:tc>
      </w:tr>
      <w:tr w:rsidR="00C04208" w14:paraId="5E2ADEE4" w14:textId="77777777">
        <w:tc>
          <w:tcPr>
            <w:tcW w:w="3323" w:type="dxa"/>
            <w:tcBorders>
              <w:left w:val="single" w:sz="1" w:space="0" w:color="000000"/>
              <w:bottom w:val="single" w:sz="1" w:space="0" w:color="000000"/>
            </w:tcBorders>
            <w:shd w:val="clear" w:color="auto" w:fill="auto"/>
          </w:tcPr>
          <w:p w14:paraId="785064E2" w14:textId="77777777" w:rsidR="00C04208" w:rsidRDefault="00C04208">
            <w:pPr>
              <w:pStyle w:val="TableContents"/>
              <w:snapToGrid w:val="0"/>
            </w:pPr>
            <w:r>
              <w:t>1</w:t>
            </w:r>
          </w:p>
        </w:tc>
        <w:tc>
          <w:tcPr>
            <w:tcW w:w="6304" w:type="dxa"/>
            <w:tcBorders>
              <w:left w:val="single" w:sz="1" w:space="0" w:color="000000"/>
              <w:bottom w:val="single" w:sz="1" w:space="0" w:color="000000"/>
              <w:right w:val="single" w:sz="1" w:space="0" w:color="000000"/>
            </w:tcBorders>
            <w:shd w:val="clear" w:color="auto" w:fill="auto"/>
          </w:tcPr>
          <w:p w14:paraId="3F3B39F2" w14:textId="77777777" w:rsidR="00C04208" w:rsidRDefault="00C04208">
            <w:pPr>
              <w:pStyle w:val="TableContents"/>
              <w:snapToGrid w:val="0"/>
            </w:pPr>
            <w:proofErr w:type="gramStart"/>
            <w:r>
              <w:t>n</w:t>
            </w:r>
            <w:proofErr w:type="gramEnd"/>
            <w:r>
              <w:t>/a</w:t>
            </w:r>
          </w:p>
        </w:tc>
      </w:tr>
      <w:tr w:rsidR="00C04208" w14:paraId="7907E237" w14:textId="77777777">
        <w:tc>
          <w:tcPr>
            <w:tcW w:w="3323" w:type="dxa"/>
            <w:tcBorders>
              <w:left w:val="single" w:sz="1" w:space="0" w:color="000000"/>
              <w:bottom w:val="single" w:sz="1" w:space="0" w:color="000000"/>
            </w:tcBorders>
            <w:shd w:val="clear" w:color="auto" w:fill="auto"/>
          </w:tcPr>
          <w:p w14:paraId="2DB5B2D6" w14:textId="77777777" w:rsidR="00C04208" w:rsidRDefault="00C04208">
            <w:pPr>
              <w:pStyle w:val="TableContents"/>
              <w:snapToGrid w:val="0"/>
            </w:pPr>
            <w:r>
              <w:t>2</w:t>
            </w:r>
          </w:p>
        </w:tc>
        <w:tc>
          <w:tcPr>
            <w:tcW w:w="6304" w:type="dxa"/>
            <w:tcBorders>
              <w:left w:val="single" w:sz="1" w:space="0" w:color="000000"/>
              <w:bottom w:val="single" w:sz="1" w:space="0" w:color="000000"/>
              <w:right w:val="single" w:sz="1" w:space="0" w:color="000000"/>
            </w:tcBorders>
            <w:shd w:val="clear" w:color="auto" w:fill="auto"/>
          </w:tcPr>
          <w:p w14:paraId="2E9A85B3" w14:textId="77777777" w:rsidR="00C04208" w:rsidRDefault="00C04208">
            <w:pPr>
              <w:pStyle w:val="TableContents"/>
              <w:snapToGrid w:val="0"/>
            </w:pPr>
            <w:proofErr w:type="gramStart"/>
            <w:r>
              <w:t>n</w:t>
            </w:r>
            <w:proofErr w:type="gramEnd"/>
            <w:r>
              <w:t>/a</w:t>
            </w:r>
          </w:p>
        </w:tc>
      </w:tr>
      <w:tr w:rsidR="00C04208" w14:paraId="56A7E5FC" w14:textId="77777777">
        <w:tc>
          <w:tcPr>
            <w:tcW w:w="3323" w:type="dxa"/>
            <w:tcBorders>
              <w:left w:val="single" w:sz="1" w:space="0" w:color="000000"/>
              <w:bottom w:val="single" w:sz="1" w:space="0" w:color="000000"/>
            </w:tcBorders>
            <w:shd w:val="clear" w:color="auto" w:fill="auto"/>
          </w:tcPr>
          <w:p w14:paraId="3E7E4F0B" w14:textId="77777777" w:rsidR="00C04208" w:rsidRDefault="00C04208">
            <w:pPr>
              <w:pStyle w:val="TableContents"/>
              <w:snapToGrid w:val="0"/>
            </w:pPr>
            <w:r>
              <w:t>3</w:t>
            </w:r>
          </w:p>
        </w:tc>
        <w:tc>
          <w:tcPr>
            <w:tcW w:w="6304" w:type="dxa"/>
            <w:tcBorders>
              <w:left w:val="single" w:sz="1" w:space="0" w:color="000000"/>
              <w:bottom w:val="single" w:sz="1" w:space="0" w:color="000000"/>
              <w:right w:val="single" w:sz="1" w:space="0" w:color="000000"/>
            </w:tcBorders>
            <w:shd w:val="clear" w:color="auto" w:fill="auto"/>
          </w:tcPr>
          <w:p w14:paraId="0EAB249A" w14:textId="77777777" w:rsidR="00C04208" w:rsidRDefault="00C04208">
            <w:pPr>
              <w:pStyle w:val="TableContents"/>
              <w:snapToGrid w:val="0"/>
            </w:pPr>
            <w:proofErr w:type="gramStart"/>
            <w:r>
              <w:t>n</w:t>
            </w:r>
            <w:proofErr w:type="gramEnd"/>
            <w:r>
              <w:t>/a</w:t>
            </w:r>
          </w:p>
        </w:tc>
      </w:tr>
      <w:tr w:rsidR="00C04208" w14:paraId="65ED114D" w14:textId="77777777">
        <w:tc>
          <w:tcPr>
            <w:tcW w:w="3323" w:type="dxa"/>
            <w:tcBorders>
              <w:left w:val="single" w:sz="1" w:space="0" w:color="000000"/>
              <w:bottom w:val="single" w:sz="1" w:space="0" w:color="000000"/>
            </w:tcBorders>
            <w:shd w:val="clear" w:color="auto" w:fill="auto"/>
          </w:tcPr>
          <w:p w14:paraId="022EDDAD" w14:textId="77777777" w:rsidR="00C04208" w:rsidRDefault="00C04208">
            <w:pPr>
              <w:pStyle w:val="TableContents"/>
              <w:snapToGrid w:val="0"/>
            </w:pPr>
            <w:r>
              <w:t>4</w:t>
            </w:r>
          </w:p>
        </w:tc>
        <w:tc>
          <w:tcPr>
            <w:tcW w:w="6304" w:type="dxa"/>
            <w:tcBorders>
              <w:left w:val="single" w:sz="1" w:space="0" w:color="000000"/>
              <w:bottom w:val="single" w:sz="1" w:space="0" w:color="000000"/>
              <w:right w:val="single" w:sz="1" w:space="0" w:color="000000"/>
            </w:tcBorders>
            <w:shd w:val="clear" w:color="auto" w:fill="auto"/>
          </w:tcPr>
          <w:p w14:paraId="5AFAE341" w14:textId="77777777" w:rsidR="00C04208" w:rsidRDefault="00C04208">
            <w:pPr>
              <w:pStyle w:val="TableContents"/>
              <w:snapToGrid w:val="0"/>
            </w:pPr>
            <w:proofErr w:type="gramStart"/>
            <w:r>
              <w:t>n</w:t>
            </w:r>
            <w:proofErr w:type="gramEnd"/>
            <w:r>
              <w:t>/a</w:t>
            </w:r>
          </w:p>
        </w:tc>
      </w:tr>
      <w:tr w:rsidR="00C04208" w14:paraId="1C7A0802" w14:textId="77777777">
        <w:tc>
          <w:tcPr>
            <w:tcW w:w="3323" w:type="dxa"/>
            <w:tcBorders>
              <w:left w:val="single" w:sz="1" w:space="0" w:color="000000"/>
              <w:bottom w:val="single" w:sz="1" w:space="0" w:color="000000"/>
            </w:tcBorders>
            <w:shd w:val="clear" w:color="auto" w:fill="auto"/>
          </w:tcPr>
          <w:p w14:paraId="52BD9BE6" w14:textId="77777777" w:rsidR="00C04208" w:rsidRDefault="00C04208">
            <w:pPr>
              <w:pStyle w:val="TableContents"/>
              <w:snapToGrid w:val="0"/>
            </w:pPr>
            <w:r>
              <w:t>5</w:t>
            </w:r>
          </w:p>
        </w:tc>
        <w:tc>
          <w:tcPr>
            <w:tcW w:w="6304" w:type="dxa"/>
            <w:tcBorders>
              <w:left w:val="single" w:sz="1" w:space="0" w:color="000000"/>
              <w:bottom w:val="single" w:sz="1" w:space="0" w:color="000000"/>
              <w:right w:val="single" w:sz="1" w:space="0" w:color="000000"/>
            </w:tcBorders>
            <w:shd w:val="clear" w:color="auto" w:fill="auto"/>
          </w:tcPr>
          <w:p w14:paraId="4F12BA18" w14:textId="77777777" w:rsidR="00C04208" w:rsidRDefault="00C04208">
            <w:pPr>
              <w:pStyle w:val="TableContents"/>
              <w:snapToGrid w:val="0"/>
            </w:pPr>
            <w:proofErr w:type="gramStart"/>
            <w:r>
              <w:t>n</w:t>
            </w:r>
            <w:proofErr w:type="gramEnd"/>
            <w:r>
              <w:t>/a</w:t>
            </w:r>
          </w:p>
        </w:tc>
      </w:tr>
      <w:tr w:rsidR="00C04208" w14:paraId="45B273B8" w14:textId="77777777">
        <w:tc>
          <w:tcPr>
            <w:tcW w:w="3323" w:type="dxa"/>
            <w:tcBorders>
              <w:left w:val="single" w:sz="1" w:space="0" w:color="000000"/>
              <w:bottom w:val="single" w:sz="1" w:space="0" w:color="000000"/>
            </w:tcBorders>
            <w:shd w:val="clear" w:color="auto" w:fill="auto"/>
          </w:tcPr>
          <w:p w14:paraId="1091EDAD" w14:textId="77777777" w:rsidR="00C04208" w:rsidRDefault="00C04208">
            <w:pPr>
              <w:pStyle w:val="TableContents"/>
              <w:snapToGrid w:val="0"/>
            </w:pPr>
            <w:r>
              <w:t>6</w:t>
            </w:r>
          </w:p>
        </w:tc>
        <w:tc>
          <w:tcPr>
            <w:tcW w:w="6304" w:type="dxa"/>
            <w:tcBorders>
              <w:left w:val="single" w:sz="1" w:space="0" w:color="000000"/>
              <w:bottom w:val="single" w:sz="1" w:space="0" w:color="000000"/>
              <w:right w:val="single" w:sz="1" w:space="0" w:color="000000"/>
            </w:tcBorders>
            <w:shd w:val="clear" w:color="auto" w:fill="auto"/>
          </w:tcPr>
          <w:p w14:paraId="4957BB1F" w14:textId="77777777" w:rsidR="00C04208" w:rsidRDefault="00C04208">
            <w:pPr>
              <w:pStyle w:val="TableContents"/>
              <w:snapToGrid w:val="0"/>
            </w:pPr>
            <w:proofErr w:type="gramStart"/>
            <w:r>
              <w:t>n</w:t>
            </w:r>
            <w:proofErr w:type="gramEnd"/>
            <w:r>
              <w:t>/a</w:t>
            </w:r>
          </w:p>
        </w:tc>
      </w:tr>
      <w:tr w:rsidR="00C04208" w14:paraId="07773152" w14:textId="77777777">
        <w:tc>
          <w:tcPr>
            <w:tcW w:w="3323" w:type="dxa"/>
            <w:tcBorders>
              <w:left w:val="single" w:sz="1" w:space="0" w:color="000000"/>
              <w:bottom w:val="single" w:sz="1" w:space="0" w:color="000000"/>
            </w:tcBorders>
            <w:shd w:val="clear" w:color="auto" w:fill="auto"/>
          </w:tcPr>
          <w:p w14:paraId="6A0E436A" w14:textId="77777777" w:rsidR="00C04208" w:rsidRDefault="00C04208">
            <w:pPr>
              <w:pStyle w:val="TableContents"/>
              <w:snapToGrid w:val="0"/>
            </w:pPr>
            <w:r>
              <w:t>7</w:t>
            </w:r>
          </w:p>
        </w:tc>
        <w:tc>
          <w:tcPr>
            <w:tcW w:w="6304" w:type="dxa"/>
            <w:tcBorders>
              <w:left w:val="single" w:sz="1" w:space="0" w:color="000000"/>
              <w:bottom w:val="single" w:sz="1" w:space="0" w:color="000000"/>
              <w:right w:val="single" w:sz="1" w:space="0" w:color="000000"/>
            </w:tcBorders>
            <w:shd w:val="clear" w:color="auto" w:fill="auto"/>
          </w:tcPr>
          <w:p w14:paraId="403D3717" w14:textId="77777777" w:rsidR="00C04208" w:rsidRDefault="00C04208">
            <w:pPr>
              <w:pStyle w:val="TableContents"/>
              <w:snapToGrid w:val="0"/>
            </w:pPr>
            <w:proofErr w:type="gramStart"/>
            <w:r>
              <w:t>n</w:t>
            </w:r>
            <w:proofErr w:type="gramEnd"/>
            <w:r>
              <w:t>/a</w:t>
            </w:r>
          </w:p>
        </w:tc>
      </w:tr>
      <w:tr w:rsidR="00C04208" w14:paraId="6E4B345E" w14:textId="77777777">
        <w:tc>
          <w:tcPr>
            <w:tcW w:w="3323" w:type="dxa"/>
            <w:tcBorders>
              <w:left w:val="single" w:sz="1" w:space="0" w:color="000000"/>
              <w:bottom w:val="single" w:sz="1" w:space="0" w:color="000000"/>
            </w:tcBorders>
            <w:shd w:val="clear" w:color="auto" w:fill="auto"/>
          </w:tcPr>
          <w:p w14:paraId="02ABC09A" w14:textId="77777777" w:rsidR="00C04208" w:rsidRDefault="00C04208">
            <w:pPr>
              <w:pStyle w:val="TableContents"/>
              <w:snapToGrid w:val="0"/>
            </w:pPr>
            <w:r>
              <w:t>8</w:t>
            </w:r>
          </w:p>
        </w:tc>
        <w:tc>
          <w:tcPr>
            <w:tcW w:w="6304" w:type="dxa"/>
            <w:tcBorders>
              <w:left w:val="single" w:sz="1" w:space="0" w:color="000000"/>
              <w:bottom w:val="single" w:sz="1" w:space="0" w:color="000000"/>
              <w:right w:val="single" w:sz="1" w:space="0" w:color="000000"/>
            </w:tcBorders>
            <w:shd w:val="clear" w:color="auto" w:fill="auto"/>
          </w:tcPr>
          <w:p w14:paraId="12089510" w14:textId="77777777" w:rsidR="00C04208" w:rsidRDefault="00C04208">
            <w:pPr>
              <w:pStyle w:val="TableContents"/>
              <w:snapToGrid w:val="0"/>
            </w:pPr>
            <w:r>
              <w:t>Location streaming feature. If this is enabled (value &gt;0), when one or more Apps are connected, the car will stream the GPS location in real-time. Without this enabled, the location will be sent once per minute. Note that this may increase GPRS network usage.</w:t>
            </w:r>
          </w:p>
        </w:tc>
      </w:tr>
      <w:tr w:rsidR="00C04208" w14:paraId="00172B35" w14:textId="77777777">
        <w:tc>
          <w:tcPr>
            <w:tcW w:w="3323" w:type="dxa"/>
            <w:tcBorders>
              <w:left w:val="single" w:sz="1" w:space="0" w:color="000000"/>
              <w:bottom w:val="single" w:sz="1" w:space="0" w:color="000000"/>
            </w:tcBorders>
            <w:shd w:val="clear" w:color="auto" w:fill="auto"/>
          </w:tcPr>
          <w:p w14:paraId="5624FBC6" w14:textId="77777777" w:rsidR="00C04208" w:rsidRDefault="00C04208">
            <w:pPr>
              <w:pStyle w:val="TableContents"/>
              <w:snapToGrid w:val="0"/>
            </w:pPr>
            <w:r>
              <w:t>9</w:t>
            </w:r>
          </w:p>
        </w:tc>
        <w:tc>
          <w:tcPr>
            <w:tcW w:w="6304" w:type="dxa"/>
            <w:tcBorders>
              <w:left w:val="single" w:sz="1" w:space="0" w:color="000000"/>
              <w:bottom w:val="single" w:sz="1" w:space="0" w:color="000000"/>
              <w:right w:val="single" w:sz="1" w:space="0" w:color="000000"/>
            </w:tcBorders>
            <w:shd w:val="clear" w:color="auto" w:fill="auto"/>
          </w:tcPr>
          <w:p w14:paraId="63DBBE0F" w14:textId="62568B10" w:rsidR="00C04208" w:rsidRDefault="00C04208" w:rsidP="006201B9">
            <w:pPr>
              <w:pStyle w:val="TableContents"/>
              <w:snapToGrid w:val="0"/>
            </w:pPr>
            <w:r>
              <w:t>Minimum SOC. If this is enabled (value &gt;0</w:t>
            </w:r>
            <w:r w:rsidR="00B01243">
              <w:t xml:space="preserve"> and &lt;=100</w:t>
            </w:r>
            <w:r>
              <w:t xml:space="preserve">), when the car SOC falls to the defined value an SMS/PUSH alert notification will be </w:t>
            </w:r>
            <w:r w:rsidR="006201B9">
              <w:t>sent</w:t>
            </w:r>
            <w:r>
              <w:t>.</w:t>
            </w:r>
          </w:p>
        </w:tc>
      </w:tr>
      <w:tr w:rsidR="00C04208" w14:paraId="357685F1" w14:textId="77777777">
        <w:tc>
          <w:tcPr>
            <w:tcW w:w="3323" w:type="dxa"/>
            <w:tcBorders>
              <w:left w:val="single" w:sz="1" w:space="0" w:color="000000"/>
              <w:bottom w:val="single" w:sz="1" w:space="0" w:color="000000"/>
            </w:tcBorders>
            <w:shd w:val="clear" w:color="auto" w:fill="auto"/>
          </w:tcPr>
          <w:p w14:paraId="13E136FF" w14:textId="77777777" w:rsidR="00C04208" w:rsidRDefault="00C04208">
            <w:pPr>
              <w:pStyle w:val="TableContents"/>
              <w:snapToGrid w:val="0"/>
            </w:pPr>
            <w:r>
              <w:t>10</w:t>
            </w:r>
          </w:p>
        </w:tc>
        <w:tc>
          <w:tcPr>
            <w:tcW w:w="6304" w:type="dxa"/>
            <w:tcBorders>
              <w:left w:val="single" w:sz="1" w:space="0" w:color="000000"/>
              <w:bottom w:val="single" w:sz="1" w:space="0" w:color="000000"/>
              <w:right w:val="single" w:sz="1" w:space="0" w:color="000000"/>
            </w:tcBorders>
            <w:shd w:val="clear" w:color="auto" w:fill="auto"/>
          </w:tcPr>
          <w:p w14:paraId="42078498" w14:textId="77777777" w:rsidR="00C04208" w:rsidRDefault="00C04208">
            <w:pPr>
              <w:pStyle w:val="TableContents"/>
              <w:snapToGrid w:val="0"/>
            </w:pPr>
            <w:proofErr w:type="gramStart"/>
            <w:r>
              <w:t>n</w:t>
            </w:r>
            <w:proofErr w:type="gramEnd"/>
            <w:r>
              <w:t>/a</w:t>
            </w:r>
          </w:p>
        </w:tc>
      </w:tr>
      <w:tr w:rsidR="00C04208" w14:paraId="00590D84" w14:textId="77777777">
        <w:tc>
          <w:tcPr>
            <w:tcW w:w="3323" w:type="dxa"/>
            <w:tcBorders>
              <w:left w:val="single" w:sz="1" w:space="0" w:color="000000"/>
              <w:bottom w:val="single" w:sz="1" w:space="0" w:color="000000"/>
            </w:tcBorders>
            <w:shd w:val="clear" w:color="auto" w:fill="auto"/>
          </w:tcPr>
          <w:p w14:paraId="1EFD4432" w14:textId="77777777" w:rsidR="00C04208" w:rsidRDefault="00C04208">
            <w:pPr>
              <w:pStyle w:val="TableContents"/>
              <w:snapToGrid w:val="0"/>
            </w:pPr>
            <w:r>
              <w:t>11</w:t>
            </w:r>
          </w:p>
        </w:tc>
        <w:tc>
          <w:tcPr>
            <w:tcW w:w="6304" w:type="dxa"/>
            <w:tcBorders>
              <w:left w:val="single" w:sz="1" w:space="0" w:color="000000"/>
              <w:bottom w:val="single" w:sz="1" w:space="0" w:color="000000"/>
              <w:right w:val="single" w:sz="1" w:space="0" w:color="000000"/>
            </w:tcBorders>
            <w:shd w:val="clear" w:color="auto" w:fill="auto"/>
          </w:tcPr>
          <w:p w14:paraId="752DFD3D" w14:textId="77777777" w:rsidR="00C04208" w:rsidRDefault="00C04208">
            <w:pPr>
              <w:pStyle w:val="TableContents"/>
              <w:snapToGrid w:val="0"/>
            </w:pPr>
            <w:proofErr w:type="gramStart"/>
            <w:r>
              <w:t>n</w:t>
            </w:r>
            <w:proofErr w:type="gramEnd"/>
            <w:r>
              <w:t>/a</w:t>
            </w:r>
          </w:p>
        </w:tc>
      </w:tr>
      <w:tr w:rsidR="00C04208" w14:paraId="3EE13F19" w14:textId="77777777">
        <w:tc>
          <w:tcPr>
            <w:tcW w:w="3323" w:type="dxa"/>
            <w:tcBorders>
              <w:left w:val="single" w:sz="1" w:space="0" w:color="000000"/>
              <w:bottom w:val="single" w:sz="1" w:space="0" w:color="000000"/>
            </w:tcBorders>
            <w:shd w:val="clear" w:color="auto" w:fill="auto"/>
          </w:tcPr>
          <w:p w14:paraId="73683A45" w14:textId="77777777" w:rsidR="00C04208" w:rsidRDefault="00C04208">
            <w:pPr>
              <w:pStyle w:val="TableContents"/>
              <w:snapToGrid w:val="0"/>
            </w:pPr>
            <w:r>
              <w:t>12</w:t>
            </w:r>
          </w:p>
        </w:tc>
        <w:tc>
          <w:tcPr>
            <w:tcW w:w="6304" w:type="dxa"/>
            <w:tcBorders>
              <w:left w:val="single" w:sz="1" w:space="0" w:color="000000"/>
              <w:bottom w:val="single" w:sz="1" w:space="0" w:color="000000"/>
              <w:right w:val="single" w:sz="1" w:space="0" w:color="000000"/>
            </w:tcBorders>
            <w:shd w:val="clear" w:color="auto" w:fill="auto"/>
          </w:tcPr>
          <w:p w14:paraId="0090678D" w14:textId="77777777" w:rsidR="00C04208" w:rsidRDefault="00C04208">
            <w:pPr>
              <w:pStyle w:val="TableContents"/>
              <w:snapToGrid w:val="0"/>
            </w:pPr>
            <w:proofErr w:type="gramStart"/>
            <w:r>
              <w:t>n</w:t>
            </w:r>
            <w:proofErr w:type="gramEnd"/>
            <w:r>
              <w:t>/a</w:t>
            </w:r>
          </w:p>
        </w:tc>
      </w:tr>
      <w:tr w:rsidR="00C04208" w14:paraId="56359CB0" w14:textId="77777777">
        <w:tc>
          <w:tcPr>
            <w:tcW w:w="3323" w:type="dxa"/>
            <w:tcBorders>
              <w:left w:val="single" w:sz="1" w:space="0" w:color="000000"/>
              <w:bottom w:val="single" w:sz="1" w:space="0" w:color="000000"/>
            </w:tcBorders>
            <w:shd w:val="clear" w:color="auto" w:fill="auto"/>
          </w:tcPr>
          <w:p w14:paraId="623E88BC" w14:textId="77777777" w:rsidR="00C04208" w:rsidRDefault="00C04208">
            <w:pPr>
              <w:pStyle w:val="TableContents"/>
              <w:snapToGrid w:val="0"/>
            </w:pPr>
            <w:r>
              <w:t>13</w:t>
            </w:r>
          </w:p>
        </w:tc>
        <w:tc>
          <w:tcPr>
            <w:tcW w:w="6304" w:type="dxa"/>
            <w:tcBorders>
              <w:left w:val="single" w:sz="1" w:space="0" w:color="000000"/>
              <w:bottom w:val="single" w:sz="1" w:space="0" w:color="000000"/>
              <w:right w:val="single" w:sz="1" w:space="0" w:color="000000"/>
            </w:tcBorders>
            <w:shd w:val="clear" w:color="auto" w:fill="auto"/>
          </w:tcPr>
          <w:p w14:paraId="141073C2" w14:textId="77777777" w:rsidR="00C04208" w:rsidRDefault="00C04208">
            <w:pPr>
              <w:pStyle w:val="TableContents"/>
              <w:snapToGrid w:val="0"/>
            </w:pPr>
            <w:proofErr w:type="gramStart"/>
            <w:r>
              <w:t>n</w:t>
            </w:r>
            <w:proofErr w:type="gramEnd"/>
            <w:r>
              <w:t>/a</w:t>
            </w:r>
          </w:p>
        </w:tc>
      </w:tr>
      <w:tr w:rsidR="00C04208" w14:paraId="2D0D66F3" w14:textId="77777777">
        <w:tc>
          <w:tcPr>
            <w:tcW w:w="3323" w:type="dxa"/>
            <w:tcBorders>
              <w:left w:val="single" w:sz="1" w:space="0" w:color="000000"/>
              <w:bottom w:val="single" w:sz="1" w:space="0" w:color="000000"/>
            </w:tcBorders>
            <w:shd w:val="clear" w:color="auto" w:fill="auto"/>
          </w:tcPr>
          <w:p w14:paraId="61C8E327" w14:textId="77777777" w:rsidR="00C04208" w:rsidRDefault="00C04208">
            <w:pPr>
              <w:pStyle w:val="TableContents"/>
              <w:snapToGrid w:val="0"/>
            </w:pPr>
            <w:r>
              <w:t>14</w:t>
            </w:r>
          </w:p>
        </w:tc>
        <w:tc>
          <w:tcPr>
            <w:tcW w:w="6304" w:type="dxa"/>
            <w:tcBorders>
              <w:left w:val="single" w:sz="1" w:space="0" w:color="000000"/>
              <w:bottom w:val="single" w:sz="1" w:space="0" w:color="000000"/>
              <w:right w:val="single" w:sz="1" w:space="0" w:color="000000"/>
            </w:tcBorders>
            <w:shd w:val="clear" w:color="auto" w:fill="auto"/>
          </w:tcPr>
          <w:p w14:paraId="72BF397D" w14:textId="77777777" w:rsidR="00C04208" w:rsidRDefault="00C04208">
            <w:pPr>
              <w:pStyle w:val="TableContents"/>
              <w:snapToGrid w:val="0"/>
            </w:pPr>
            <w:r>
              <w:t>Car Bits: A bitmap. The values are derived by adding together the following sub-values:</w:t>
            </w:r>
            <w:r>
              <w:br/>
            </w:r>
            <w:proofErr w:type="gramStart"/>
            <w:r>
              <w:t xml:space="preserve">  1</w:t>
            </w:r>
            <w:proofErr w:type="gramEnd"/>
            <w:r>
              <w:t xml:space="preserve"> – Add 1 if this is a 2008 (v1.x) Tesla Roadster.</w:t>
            </w:r>
            <w:r>
              <w:br/>
              <w:t xml:space="preserve">  2 – Add 2 to suppress “Access Denied” SMS responses</w:t>
            </w:r>
            <w:r>
              <w:br/>
            </w:r>
            <w:proofErr w:type="gramStart"/>
            <w:r>
              <w:t xml:space="preserve">  4</w:t>
            </w:r>
            <w:proofErr w:type="gramEnd"/>
            <w:r>
              <w:t xml:space="preserve"> – Add 4 to suppress all outbound SMS messages</w:t>
            </w:r>
          </w:p>
        </w:tc>
      </w:tr>
      <w:tr w:rsidR="00C04208" w14:paraId="17EA8072" w14:textId="77777777">
        <w:tc>
          <w:tcPr>
            <w:tcW w:w="3323" w:type="dxa"/>
            <w:tcBorders>
              <w:left w:val="single" w:sz="1" w:space="0" w:color="000000"/>
              <w:bottom w:val="single" w:sz="1" w:space="0" w:color="000000"/>
            </w:tcBorders>
            <w:shd w:val="clear" w:color="auto" w:fill="auto"/>
          </w:tcPr>
          <w:p w14:paraId="76333989" w14:textId="77777777" w:rsidR="00C04208" w:rsidRDefault="00C04208">
            <w:pPr>
              <w:pStyle w:val="TableContents"/>
              <w:snapToGrid w:val="0"/>
            </w:pPr>
            <w:r>
              <w:t>15</w:t>
            </w:r>
          </w:p>
        </w:tc>
        <w:tc>
          <w:tcPr>
            <w:tcW w:w="6304" w:type="dxa"/>
            <w:tcBorders>
              <w:left w:val="single" w:sz="1" w:space="0" w:color="000000"/>
              <w:bottom w:val="single" w:sz="1" w:space="0" w:color="000000"/>
              <w:right w:val="single" w:sz="1" w:space="0" w:color="000000"/>
            </w:tcBorders>
            <w:shd w:val="clear" w:color="auto" w:fill="auto"/>
          </w:tcPr>
          <w:p w14:paraId="263344FE" w14:textId="77777777" w:rsidR="00C04208" w:rsidRDefault="00C04208">
            <w:pPr>
              <w:pStyle w:val="TableContents"/>
              <w:snapToGrid w:val="0"/>
            </w:pPr>
            <w:r>
              <w:t>CAN Write: If this is enabled (value &gt;0), the CAN bus is write-enabled and commands can be issued to control the car. If disabled (value=0), the can bus is kept in listen-only mode.</w:t>
            </w:r>
          </w:p>
        </w:tc>
      </w:tr>
    </w:tbl>
    <w:p w14:paraId="1A4E436C" w14:textId="77777777" w:rsidR="00C04208" w:rsidRDefault="00C04208">
      <w:pPr>
        <w:pStyle w:val="FreeFormA"/>
      </w:pPr>
    </w:p>
    <w:p w14:paraId="2D23E9DF" w14:textId="45256B8C" w:rsidR="00C04208" w:rsidRDefault="00956730">
      <w:pPr>
        <w:pStyle w:val="FreeFormA"/>
      </w:pPr>
      <w:r>
        <w:t xml:space="preserve">Note: Features #0 through </w:t>
      </w:r>
      <w:r w:rsidR="00C04208">
        <w:t xml:space="preserve">#7 are </w:t>
      </w:r>
      <w:r w:rsidR="00C04208">
        <w:rPr>
          <w:i/>
          <w:iCs/>
        </w:rPr>
        <w:t>volatile</w:t>
      </w:r>
      <w:r w:rsidR="00C04208">
        <w:t>. They are used for experimental features and their values will be set to zero whenever the module is reset or powered off. These features are typically only available in EXPERIMENTAL firmware, not in PRODUCTION firmware.</w:t>
      </w:r>
    </w:p>
    <w:p w14:paraId="243422E7" w14:textId="2C2897ED" w:rsidR="00C04208" w:rsidRDefault="00C04208" w:rsidP="00134A6A">
      <w:pPr>
        <w:pStyle w:val="Heading2"/>
      </w:pPr>
      <w:bookmarkStart w:id="77" w:name="_Toc197824854"/>
      <w:bookmarkStart w:id="78" w:name="_Toc219713492"/>
      <w:r>
        <w:t xml:space="preserve">Appendix </w:t>
      </w:r>
      <w:r w:rsidR="009227FF">
        <w:t>C</w:t>
      </w:r>
      <w:bookmarkEnd w:id="77"/>
      <w:r w:rsidR="00AA1191">
        <w:t xml:space="preserve"> – Parameter List</w:t>
      </w:r>
      <w:bookmarkEnd w:id="78"/>
    </w:p>
    <w:p w14:paraId="078D7494" w14:textId="77777777" w:rsidR="00C04208" w:rsidRDefault="00C04208">
      <w:pPr>
        <w:pStyle w:val="FreeFormA"/>
      </w:pPr>
    </w:p>
    <w:p w14:paraId="58BDFD4C" w14:textId="00FBC491" w:rsidR="00C04208" w:rsidRDefault="00C04208">
      <w:pPr>
        <w:pStyle w:val="FreeFormA"/>
      </w:pPr>
      <w:r>
        <w:t xml:space="preserve">The following table lists the </w:t>
      </w:r>
      <w:r w:rsidR="00705C4A">
        <w:t>Parameters (See the Control page of the smartphone Apps)</w:t>
      </w:r>
      <w:r>
        <w:t>:</w:t>
      </w:r>
    </w:p>
    <w:p w14:paraId="0BAB3AE8" w14:textId="77777777" w:rsidR="00C04208" w:rsidRDefault="00C04208">
      <w:pPr>
        <w:pStyle w:val="FreeFormA"/>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30"/>
        <w:gridCol w:w="2790"/>
        <w:gridCol w:w="5307"/>
      </w:tblGrid>
      <w:tr w:rsidR="00C04208" w14:paraId="64ECA352" w14:textId="77777777" w:rsidTr="00A346F6">
        <w:trPr>
          <w:tblHeader/>
        </w:trPr>
        <w:tc>
          <w:tcPr>
            <w:tcW w:w="1530" w:type="dxa"/>
            <w:tcBorders>
              <w:top w:val="single" w:sz="1" w:space="0" w:color="000000"/>
              <w:left w:val="single" w:sz="1" w:space="0" w:color="000000"/>
              <w:bottom w:val="single" w:sz="1" w:space="0" w:color="000000"/>
            </w:tcBorders>
            <w:shd w:val="clear" w:color="auto" w:fill="auto"/>
          </w:tcPr>
          <w:p w14:paraId="42FF9825" w14:textId="77777777" w:rsidR="00C04208" w:rsidRDefault="00C04208">
            <w:pPr>
              <w:pStyle w:val="TableHeading"/>
              <w:snapToGrid w:val="0"/>
              <w:jc w:val="left"/>
            </w:pPr>
            <w:r>
              <w:t>Parameter #</w:t>
            </w:r>
          </w:p>
        </w:tc>
        <w:tc>
          <w:tcPr>
            <w:tcW w:w="2790" w:type="dxa"/>
            <w:tcBorders>
              <w:top w:val="single" w:sz="1" w:space="0" w:color="000000"/>
              <w:left w:val="single" w:sz="1" w:space="0" w:color="000000"/>
              <w:bottom w:val="single" w:sz="1" w:space="0" w:color="000000"/>
            </w:tcBorders>
            <w:shd w:val="clear" w:color="auto" w:fill="auto"/>
          </w:tcPr>
          <w:p w14:paraId="627C9051" w14:textId="77777777" w:rsidR="00C04208" w:rsidRDefault="00C04208">
            <w:pPr>
              <w:pStyle w:val="TableHeading"/>
              <w:snapToGrid w:val="0"/>
              <w:jc w:val="left"/>
            </w:pPr>
            <w:r>
              <w:t>Parameter</w:t>
            </w:r>
          </w:p>
        </w:tc>
        <w:tc>
          <w:tcPr>
            <w:tcW w:w="5307" w:type="dxa"/>
            <w:tcBorders>
              <w:top w:val="single" w:sz="1" w:space="0" w:color="000000"/>
              <w:left w:val="single" w:sz="1" w:space="0" w:color="000000"/>
              <w:bottom w:val="single" w:sz="1" w:space="0" w:color="000000"/>
              <w:right w:val="single" w:sz="1" w:space="0" w:color="000000"/>
            </w:tcBorders>
            <w:shd w:val="clear" w:color="auto" w:fill="auto"/>
          </w:tcPr>
          <w:p w14:paraId="5FB95B33" w14:textId="77777777" w:rsidR="00C04208" w:rsidRDefault="00C04208">
            <w:pPr>
              <w:pStyle w:val="TableHeading"/>
              <w:snapToGrid w:val="0"/>
              <w:jc w:val="left"/>
            </w:pPr>
            <w:r>
              <w:t>Function</w:t>
            </w:r>
          </w:p>
        </w:tc>
      </w:tr>
      <w:tr w:rsidR="00705C4A" w14:paraId="6D5C56BE" w14:textId="77777777" w:rsidTr="00A346F6">
        <w:tc>
          <w:tcPr>
            <w:tcW w:w="1530" w:type="dxa"/>
            <w:tcBorders>
              <w:left w:val="single" w:sz="1" w:space="0" w:color="000000"/>
              <w:bottom w:val="single" w:sz="1" w:space="0" w:color="000000"/>
            </w:tcBorders>
            <w:shd w:val="clear" w:color="auto" w:fill="auto"/>
          </w:tcPr>
          <w:p w14:paraId="6A19AA54" w14:textId="0A78997C" w:rsidR="00705C4A" w:rsidRDefault="00705C4A">
            <w:pPr>
              <w:pStyle w:val="TableContents"/>
              <w:snapToGrid w:val="0"/>
            </w:pPr>
            <w:r>
              <w:t>0</w:t>
            </w:r>
          </w:p>
        </w:tc>
        <w:tc>
          <w:tcPr>
            <w:tcW w:w="2790" w:type="dxa"/>
            <w:tcBorders>
              <w:left w:val="single" w:sz="1" w:space="0" w:color="000000"/>
              <w:bottom w:val="single" w:sz="1" w:space="0" w:color="000000"/>
            </w:tcBorders>
            <w:shd w:val="clear" w:color="auto" w:fill="auto"/>
          </w:tcPr>
          <w:p w14:paraId="75A853B2" w14:textId="55B09304" w:rsidR="00705C4A" w:rsidRDefault="00705C4A">
            <w:pPr>
              <w:pStyle w:val="TableContents"/>
              <w:snapToGrid w:val="0"/>
            </w:pPr>
            <w:r>
              <w:t>Registered Telephone</w:t>
            </w:r>
          </w:p>
        </w:tc>
        <w:tc>
          <w:tcPr>
            <w:tcW w:w="5307" w:type="dxa"/>
            <w:tcBorders>
              <w:left w:val="single" w:sz="1" w:space="0" w:color="000000"/>
              <w:bottom w:val="single" w:sz="1" w:space="0" w:color="000000"/>
              <w:right w:val="single" w:sz="1" w:space="0" w:color="000000"/>
            </w:tcBorders>
            <w:shd w:val="clear" w:color="auto" w:fill="auto"/>
          </w:tcPr>
          <w:p w14:paraId="559FC52E" w14:textId="76C00319" w:rsidR="00705C4A" w:rsidRDefault="00705C4A">
            <w:pPr>
              <w:pStyle w:val="TableContents"/>
              <w:snapToGrid w:val="0"/>
            </w:pPr>
            <w:r>
              <w:t>The phone number of the registered cell phone</w:t>
            </w:r>
          </w:p>
        </w:tc>
      </w:tr>
      <w:tr w:rsidR="00705C4A" w14:paraId="499A2B6C" w14:textId="77777777" w:rsidTr="00A346F6">
        <w:tc>
          <w:tcPr>
            <w:tcW w:w="1530" w:type="dxa"/>
            <w:tcBorders>
              <w:left w:val="single" w:sz="1" w:space="0" w:color="000000"/>
              <w:bottom w:val="single" w:sz="1" w:space="0" w:color="000000"/>
            </w:tcBorders>
            <w:shd w:val="clear" w:color="auto" w:fill="auto"/>
          </w:tcPr>
          <w:p w14:paraId="5E63DB08" w14:textId="3F43DAEE" w:rsidR="00705C4A" w:rsidRDefault="00705C4A">
            <w:pPr>
              <w:pStyle w:val="TableContents"/>
              <w:snapToGrid w:val="0"/>
            </w:pPr>
            <w:r>
              <w:t>1</w:t>
            </w:r>
          </w:p>
        </w:tc>
        <w:tc>
          <w:tcPr>
            <w:tcW w:w="2790" w:type="dxa"/>
            <w:tcBorders>
              <w:left w:val="single" w:sz="1" w:space="0" w:color="000000"/>
              <w:bottom w:val="single" w:sz="1" w:space="0" w:color="000000"/>
            </w:tcBorders>
            <w:shd w:val="clear" w:color="auto" w:fill="auto"/>
          </w:tcPr>
          <w:p w14:paraId="37D6A650" w14:textId="2932B840" w:rsidR="00705C4A" w:rsidRDefault="00705C4A">
            <w:pPr>
              <w:pStyle w:val="TableContents"/>
              <w:snapToGrid w:val="0"/>
            </w:pPr>
            <w:r>
              <w:t>Module Password</w:t>
            </w:r>
          </w:p>
        </w:tc>
        <w:tc>
          <w:tcPr>
            <w:tcW w:w="5307" w:type="dxa"/>
            <w:tcBorders>
              <w:left w:val="single" w:sz="1" w:space="0" w:color="000000"/>
              <w:bottom w:val="single" w:sz="1" w:space="0" w:color="000000"/>
              <w:right w:val="single" w:sz="1" w:space="0" w:color="000000"/>
            </w:tcBorders>
            <w:shd w:val="clear" w:color="auto" w:fill="auto"/>
          </w:tcPr>
          <w:p w14:paraId="40B70DD3" w14:textId="19D33649" w:rsidR="00705C4A" w:rsidRDefault="00705C4A">
            <w:pPr>
              <w:pStyle w:val="TableContents"/>
              <w:snapToGrid w:val="0"/>
            </w:pPr>
            <w:r>
              <w:t>OVMS Module Password</w:t>
            </w:r>
          </w:p>
        </w:tc>
      </w:tr>
      <w:tr w:rsidR="00705C4A" w14:paraId="732B098E" w14:textId="77777777" w:rsidTr="00A346F6">
        <w:tc>
          <w:tcPr>
            <w:tcW w:w="1530" w:type="dxa"/>
            <w:tcBorders>
              <w:left w:val="single" w:sz="1" w:space="0" w:color="000000"/>
              <w:bottom w:val="single" w:sz="1" w:space="0" w:color="000000"/>
            </w:tcBorders>
            <w:shd w:val="clear" w:color="auto" w:fill="auto"/>
          </w:tcPr>
          <w:p w14:paraId="65425AED" w14:textId="691D0577" w:rsidR="00E90A69" w:rsidRDefault="00A346F6">
            <w:pPr>
              <w:pStyle w:val="TableContents"/>
              <w:snapToGrid w:val="0"/>
            </w:pPr>
            <w:r>
              <w:t>2</w:t>
            </w:r>
          </w:p>
        </w:tc>
        <w:tc>
          <w:tcPr>
            <w:tcW w:w="2790" w:type="dxa"/>
            <w:tcBorders>
              <w:left w:val="single" w:sz="1" w:space="0" w:color="000000"/>
              <w:bottom w:val="single" w:sz="1" w:space="0" w:color="000000"/>
            </w:tcBorders>
            <w:shd w:val="clear" w:color="auto" w:fill="auto"/>
          </w:tcPr>
          <w:p w14:paraId="3DA723A5" w14:textId="75CE185F" w:rsidR="00E90A69" w:rsidRDefault="00705C4A">
            <w:pPr>
              <w:pStyle w:val="TableContents"/>
              <w:snapToGrid w:val="0"/>
            </w:pPr>
            <w:r>
              <w:t>Miles/Km</w:t>
            </w:r>
          </w:p>
        </w:tc>
        <w:tc>
          <w:tcPr>
            <w:tcW w:w="5307" w:type="dxa"/>
            <w:tcBorders>
              <w:left w:val="single" w:sz="1" w:space="0" w:color="000000"/>
              <w:bottom w:val="single" w:sz="1" w:space="0" w:color="000000"/>
              <w:right w:val="single" w:sz="1" w:space="0" w:color="000000"/>
            </w:tcBorders>
            <w:shd w:val="clear" w:color="auto" w:fill="auto"/>
          </w:tcPr>
          <w:p w14:paraId="500F39D9" w14:textId="3710F715" w:rsidR="00E90A69" w:rsidRDefault="00E90A69">
            <w:pPr>
              <w:pStyle w:val="TableContents"/>
              <w:snapToGrid w:val="0"/>
            </w:pPr>
            <w:r>
              <w:t>“M” for miles, or “K” for kilometers</w:t>
            </w:r>
          </w:p>
        </w:tc>
      </w:tr>
      <w:tr w:rsidR="00705C4A" w14:paraId="565E6958" w14:textId="77777777" w:rsidTr="00A346F6">
        <w:tc>
          <w:tcPr>
            <w:tcW w:w="1530" w:type="dxa"/>
            <w:tcBorders>
              <w:left w:val="single" w:sz="1" w:space="0" w:color="000000"/>
              <w:bottom w:val="single" w:sz="1" w:space="0" w:color="000000"/>
            </w:tcBorders>
            <w:shd w:val="clear" w:color="auto" w:fill="auto"/>
          </w:tcPr>
          <w:p w14:paraId="551A709D" w14:textId="33585C53" w:rsidR="00E90A69" w:rsidRDefault="00A346F6">
            <w:pPr>
              <w:pStyle w:val="TableContents"/>
              <w:snapToGrid w:val="0"/>
            </w:pPr>
            <w:r>
              <w:t>3</w:t>
            </w:r>
          </w:p>
        </w:tc>
        <w:tc>
          <w:tcPr>
            <w:tcW w:w="2790" w:type="dxa"/>
            <w:tcBorders>
              <w:left w:val="single" w:sz="1" w:space="0" w:color="000000"/>
              <w:bottom w:val="single" w:sz="1" w:space="0" w:color="000000"/>
            </w:tcBorders>
            <w:shd w:val="clear" w:color="auto" w:fill="auto"/>
          </w:tcPr>
          <w:p w14:paraId="725F23C1" w14:textId="0EE811EF" w:rsidR="00E90A69" w:rsidRDefault="00705C4A">
            <w:pPr>
              <w:pStyle w:val="TableContents"/>
              <w:snapToGrid w:val="0"/>
            </w:pPr>
            <w:r>
              <w:t>Notifications</w:t>
            </w:r>
          </w:p>
        </w:tc>
        <w:tc>
          <w:tcPr>
            <w:tcW w:w="5307" w:type="dxa"/>
            <w:tcBorders>
              <w:left w:val="single" w:sz="1" w:space="0" w:color="000000"/>
              <w:bottom w:val="single" w:sz="1" w:space="0" w:color="000000"/>
              <w:right w:val="single" w:sz="1" w:space="0" w:color="000000"/>
            </w:tcBorders>
            <w:shd w:val="clear" w:color="auto" w:fill="auto"/>
          </w:tcPr>
          <w:p w14:paraId="46EB9275" w14:textId="5BA8DFF1" w:rsidR="00E90A69" w:rsidRDefault="00E90A69" w:rsidP="00705C4A">
            <w:pPr>
              <w:pStyle w:val="TableContents"/>
              <w:snapToGrid w:val="0"/>
            </w:pPr>
            <w:r>
              <w:t>N</w:t>
            </w:r>
            <w:r w:rsidR="00705C4A">
              <w:t xml:space="preserve">otification method: “SMS”, “IP”, </w:t>
            </w:r>
            <w:r>
              <w:t>“</w:t>
            </w:r>
            <w:r w:rsidR="00737289">
              <w:t>SMS</w:t>
            </w:r>
            <w:r>
              <w:t>IP”</w:t>
            </w:r>
            <w:r w:rsidR="00705C4A">
              <w:t>, or “-“</w:t>
            </w:r>
          </w:p>
        </w:tc>
      </w:tr>
      <w:tr w:rsidR="00705C4A" w14:paraId="0EE363A8" w14:textId="77777777" w:rsidTr="00A346F6">
        <w:tc>
          <w:tcPr>
            <w:tcW w:w="1530" w:type="dxa"/>
            <w:tcBorders>
              <w:left w:val="single" w:sz="1" w:space="0" w:color="000000"/>
              <w:bottom w:val="single" w:sz="1" w:space="0" w:color="000000"/>
            </w:tcBorders>
            <w:shd w:val="clear" w:color="auto" w:fill="auto"/>
          </w:tcPr>
          <w:p w14:paraId="7EFC42CF" w14:textId="6145E852" w:rsidR="00E90A69" w:rsidRDefault="00A346F6">
            <w:pPr>
              <w:pStyle w:val="TableContents"/>
              <w:snapToGrid w:val="0"/>
            </w:pPr>
            <w:r>
              <w:t>4</w:t>
            </w:r>
          </w:p>
        </w:tc>
        <w:tc>
          <w:tcPr>
            <w:tcW w:w="2790" w:type="dxa"/>
            <w:tcBorders>
              <w:left w:val="single" w:sz="1" w:space="0" w:color="000000"/>
              <w:bottom w:val="single" w:sz="1" w:space="0" w:color="000000"/>
            </w:tcBorders>
            <w:shd w:val="clear" w:color="auto" w:fill="auto"/>
          </w:tcPr>
          <w:p w14:paraId="2E9C0A58" w14:textId="37BB04B7" w:rsidR="00E90A69" w:rsidRDefault="00A346F6">
            <w:pPr>
              <w:pStyle w:val="TableContents"/>
              <w:snapToGrid w:val="0"/>
            </w:pPr>
            <w:r>
              <w:t>OVMS Server IP</w:t>
            </w:r>
          </w:p>
        </w:tc>
        <w:tc>
          <w:tcPr>
            <w:tcW w:w="5307" w:type="dxa"/>
            <w:tcBorders>
              <w:left w:val="single" w:sz="1" w:space="0" w:color="000000"/>
              <w:bottom w:val="single" w:sz="1" w:space="0" w:color="000000"/>
              <w:right w:val="single" w:sz="1" w:space="0" w:color="000000"/>
            </w:tcBorders>
            <w:shd w:val="clear" w:color="auto" w:fill="auto"/>
          </w:tcPr>
          <w:p w14:paraId="33459149" w14:textId="6F786D85" w:rsidR="00E90A69" w:rsidRDefault="00E90A69">
            <w:pPr>
              <w:pStyle w:val="TableContents"/>
              <w:snapToGrid w:val="0"/>
            </w:pPr>
            <w:r>
              <w:t>OVMS Server IP Address</w:t>
            </w:r>
          </w:p>
        </w:tc>
      </w:tr>
      <w:tr w:rsidR="00705C4A" w14:paraId="375182C3" w14:textId="77777777" w:rsidTr="00A346F6">
        <w:tc>
          <w:tcPr>
            <w:tcW w:w="1530" w:type="dxa"/>
            <w:tcBorders>
              <w:left w:val="single" w:sz="1" w:space="0" w:color="000000"/>
              <w:bottom w:val="single" w:sz="1" w:space="0" w:color="000000"/>
            </w:tcBorders>
            <w:shd w:val="clear" w:color="auto" w:fill="auto"/>
          </w:tcPr>
          <w:p w14:paraId="4472D81B" w14:textId="42D4AEF6" w:rsidR="00E90A69" w:rsidRDefault="00A346F6">
            <w:pPr>
              <w:pStyle w:val="TableContents"/>
              <w:snapToGrid w:val="0"/>
            </w:pPr>
            <w:r>
              <w:t>5</w:t>
            </w:r>
          </w:p>
        </w:tc>
        <w:tc>
          <w:tcPr>
            <w:tcW w:w="2790" w:type="dxa"/>
            <w:tcBorders>
              <w:left w:val="single" w:sz="1" w:space="0" w:color="000000"/>
              <w:bottom w:val="single" w:sz="1" w:space="0" w:color="000000"/>
            </w:tcBorders>
            <w:shd w:val="clear" w:color="auto" w:fill="auto"/>
          </w:tcPr>
          <w:p w14:paraId="04D966DE" w14:textId="4241F4F6" w:rsidR="00E90A69" w:rsidRDefault="00A346F6">
            <w:pPr>
              <w:pStyle w:val="TableContents"/>
              <w:snapToGrid w:val="0"/>
            </w:pPr>
            <w:r>
              <w:t>Cellular Network APN</w:t>
            </w:r>
          </w:p>
        </w:tc>
        <w:tc>
          <w:tcPr>
            <w:tcW w:w="5307" w:type="dxa"/>
            <w:tcBorders>
              <w:left w:val="single" w:sz="1" w:space="0" w:color="000000"/>
              <w:bottom w:val="single" w:sz="1" w:space="0" w:color="000000"/>
              <w:right w:val="single" w:sz="1" w:space="0" w:color="000000"/>
            </w:tcBorders>
            <w:shd w:val="clear" w:color="auto" w:fill="auto"/>
          </w:tcPr>
          <w:p w14:paraId="234C0B12" w14:textId="338CB605" w:rsidR="00E90A69" w:rsidRDefault="00E90A69">
            <w:pPr>
              <w:pStyle w:val="TableContents"/>
              <w:snapToGrid w:val="0"/>
            </w:pPr>
            <w:r>
              <w:t>Cellular Network APN</w:t>
            </w:r>
          </w:p>
        </w:tc>
      </w:tr>
      <w:tr w:rsidR="00705C4A" w14:paraId="535A6074" w14:textId="77777777" w:rsidTr="00A346F6">
        <w:tc>
          <w:tcPr>
            <w:tcW w:w="1530" w:type="dxa"/>
            <w:tcBorders>
              <w:left w:val="single" w:sz="1" w:space="0" w:color="000000"/>
              <w:bottom w:val="single" w:sz="1" w:space="0" w:color="000000"/>
            </w:tcBorders>
            <w:shd w:val="clear" w:color="auto" w:fill="auto"/>
          </w:tcPr>
          <w:p w14:paraId="4D1248C8" w14:textId="2DAF7131" w:rsidR="00E90A69" w:rsidRDefault="00A346F6">
            <w:pPr>
              <w:pStyle w:val="TableContents"/>
              <w:snapToGrid w:val="0"/>
            </w:pPr>
            <w:r>
              <w:t>6</w:t>
            </w:r>
          </w:p>
        </w:tc>
        <w:tc>
          <w:tcPr>
            <w:tcW w:w="2790" w:type="dxa"/>
            <w:tcBorders>
              <w:left w:val="single" w:sz="1" w:space="0" w:color="000000"/>
              <w:bottom w:val="single" w:sz="1" w:space="0" w:color="000000"/>
            </w:tcBorders>
            <w:shd w:val="clear" w:color="auto" w:fill="auto"/>
          </w:tcPr>
          <w:p w14:paraId="517F079B" w14:textId="217CC372" w:rsidR="00E90A69" w:rsidRDefault="00A346F6">
            <w:pPr>
              <w:pStyle w:val="TableContents"/>
              <w:snapToGrid w:val="0"/>
            </w:pPr>
            <w:r>
              <w:t>Cellular Network User</w:t>
            </w:r>
          </w:p>
        </w:tc>
        <w:tc>
          <w:tcPr>
            <w:tcW w:w="5307" w:type="dxa"/>
            <w:tcBorders>
              <w:left w:val="single" w:sz="1" w:space="0" w:color="000000"/>
              <w:bottom w:val="single" w:sz="1" w:space="0" w:color="000000"/>
              <w:right w:val="single" w:sz="1" w:space="0" w:color="000000"/>
            </w:tcBorders>
            <w:shd w:val="clear" w:color="auto" w:fill="auto"/>
          </w:tcPr>
          <w:p w14:paraId="1153B52E" w14:textId="2167DB39" w:rsidR="00E90A69" w:rsidRDefault="00E90A69">
            <w:pPr>
              <w:pStyle w:val="TableContents"/>
              <w:snapToGrid w:val="0"/>
            </w:pPr>
            <w:r>
              <w:t>Cellular Network Username</w:t>
            </w:r>
          </w:p>
        </w:tc>
      </w:tr>
      <w:tr w:rsidR="00705C4A" w14:paraId="47EB09AE" w14:textId="77777777" w:rsidTr="00A346F6">
        <w:tc>
          <w:tcPr>
            <w:tcW w:w="1530" w:type="dxa"/>
            <w:tcBorders>
              <w:left w:val="single" w:sz="1" w:space="0" w:color="000000"/>
              <w:bottom w:val="single" w:sz="1" w:space="0" w:color="000000"/>
            </w:tcBorders>
            <w:shd w:val="clear" w:color="auto" w:fill="auto"/>
          </w:tcPr>
          <w:p w14:paraId="4D332B90" w14:textId="255B2656" w:rsidR="00E90A69" w:rsidRDefault="00A346F6">
            <w:pPr>
              <w:pStyle w:val="TableContents"/>
              <w:snapToGrid w:val="0"/>
            </w:pPr>
            <w:r>
              <w:t>7</w:t>
            </w:r>
          </w:p>
        </w:tc>
        <w:tc>
          <w:tcPr>
            <w:tcW w:w="2790" w:type="dxa"/>
            <w:tcBorders>
              <w:left w:val="single" w:sz="1" w:space="0" w:color="000000"/>
              <w:bottom w:val="single" w:sz="1" w:space="0" w:color="000000"/>
            </w:tcBorders>
            <w:shd w:val="clear" w:color="auto" w:fill="auto"/>
          </w:tcPr>
          <w:p w14:paraId="3F1B22F5" w14:textId="44634216" w:rsidR="00E90A69" w:rsidRDefault="00A346F6">
            <w:pPr>
              <w:pStyle w:val="TableContents"/>
              <w:snapToGrid w:val="0"/>
            </w:pPr>
            <w:r>
              <w:t>Cellular Network Password</w:t>
            </w:r>
          </w:p>
        </w:tc>
        <w:tc>
          <w:tcPr>
            <w:tcW w:w="5307" w:type="dxa"/>
            <w:tcBorders>
              <w:left w:val="single" w:sz="1" w:space="0" w:color="000000"/>
              <w:bottom w:val="single" w:sz="1" w:space="0" w:color="000000"/>
              <w:right w:val="single" w:sz="1" w:space="0" w:color="000000"/>
            </w:tcBorders>
            <w:shd w:val="clear" w:color="auto" w:fill="auto"/>
          </w:tcPr>
          <w:p w14:paraId="0F18DD36" w14:textId="61812D75" w:rsidR="00E90A69" w:rsidRDefault="00E90A69">
            <w:pPr>
              <w:pStyle w:val="TableContents"/>
              <w:snapToGrid w:val="0"/>
            </w:pPr>
            <w:r>
              <w:t>Cellular Network Password</w:t>
            </w:r>
          </w:p>
        </w:tc>
      </w:tr>
      <w:tr w:rsidR="00705C4A" w14:paraId="22006E14" w14:textId="77777777" w:rsidTr="00A346F6">
        <w:tc>
          <w:tcPr>
            <w:tcW w:w="1530" w:type="dxa"/>
            <w:tcBorders>
              <w:left w:val="single" w:sz="1" w:space="0" w:color="000000"/>
              <w:bottom w:val="single" w:sz="1" w:space="0" w:color="000000"/>
            </w:tcBorders>
            <w:shd w:val="clear" w:color="auto" w:fill="auto"/>
          </w:tcPr>
          <w:p w14:paraId="1EDF205F" w14:textId="3E8C7C82" w:rsidR="00E90A69" w:rsidRDefault="00A346F6">
            <w:pPr>
              <w:pStyle w:val="TableContents"/>
              <w:snapToGrid w:val="0"/>
            </w:pPr>
            <w:r>
              <w:t>8</w:t>
            </w:r>
          </w:p>
        </w:tc>
        <w:tc>
          <w:tcPr>
            <w:tcW w:w="2790" w:type="dxa"/>
            <w:tcBorders>
              <w:left w:val="single" w:sz="1" w:space="0" w:color="000000"/>
              <w:bottom w:val="single" w:sz="1" w:space="0" w:color="000000"/>
            </w:tcBorders>
            <w:shd w:val="clear" w:color="auto" w:fill="auto"/>
          </w:tcPr>
          <w:p w14:paraId="70E98CEA" w14:textId="0DFA3700" w:rsidR="00E90A69" w:rsidRDefault="00A346F6">
            <w:pPr>
              <w:pStyle w:val="TableContents"/>
              <w:snapToGrid w:val="0"/>
            </w:pPr>
            <w:r>
              <w:t>Vehicle ID</w:t>
            </w:r>
          </w:p>
        </w:tc>
        <w:tc>
          <w:tcPr>
            <w:tcW w:w="5307" w:type="dxa"/>
            <w:tcBorders>
              <w:left w:val="single" w:sz="1" w:space="0" w:color="000000"/>
              <w:bottom w:val="single" w:sz="1" w:space="0" w:color="000000"/>
              <w:right w:val="single" w:sz="1" w:space="0" w:color="000000"/>
            </w:tcBorders>
            <w:shd w:val="clear" w:color="auto" w:fill="auto"/>
          </w:tcPr>
          <w:p w14:paraId="4ACFD3E2" w14:textId="16B6CEE3" w:rsidR="00E90A69" w:rsidRDefault="00E90A69" w:rsidP="00956730">
            <w:pPr>
              <w:pStyle w:val="TableContents"/>
              <w:snapToGrid w:val="0"/>
            </w:pPr>
            <w:proofErr w:type="spellStart"/>
            <w:r>
              <w:t>VehicleID</w:t>
            </w:r>
            <w:proofErr w:type="spellEnd"/>
          </w:p>
        </w:tc>
      </w:tr>
      <w:tr w:rsidR="00705C4A" w14:paraId="325EB8FD" w14:textId="77777777" w:rsidTr="00A346F6">
        <w:tc>
          <w:tcPr>
            <w:tcW w:w="1530" w:type="dxa"/>
            <w:tcBorders>
              <w:left w:val="single" w:sz="1" w:space="0" w:color="000000"/>
              <w:bottom w:val="single" w:sz="1" w:space="0" w:color="000000"/>
            </w:tcBorders>
            <w:shd w:val="clear" w:color="auto" w:fill="auto"/>
          </w:tcPr>
          <w:p w14:paraId="058BBB1A" w14:textId="1B1A5148" w:rsidR="00E90A69" w:rsidRDefault="00A346F6">
            <w:pPr>
              <w:pStyle w:val="TableContents"/>
              <w:snapToGrid w:val="0"/>
            </w:pPr>
            <w:r>
              <w:t>9</w:t>
            </w:r>
          </w:p>
        </w:tc>
        <w:tc>
          <w:tcPr>
            <w:tcW w:w="2790" w:type="dxa"/>
            <w:tcBorders>
              <w:left w:val="single" w:sz="1" w:space="0" w:color="000000"/>
              <w:bottom w:val="single" w:sz="1" w:space="0" w:color="000000"/>
            </w:tcBorders>
            <w:shd w:val="clear" w:color="auto" w:fill="auto"/>
          </w:tcPr>
          <w:p w14:paraId="5C959302" w14:textId="111030F5" w:rsidR="00E90A69" w:rsidRDefault="00A346F6">
            <w:pPr>
              <w:pStyle w:val="TableContents"/>
              <w:snapToGrid w:val="0"/>
            </w:pPr>
            <w:r>
              <w:t>Server Password</w:t>
            </w:r>
          </w:p>
        </w:tc>
        <w:tc>
          <w:tcPr>
            <w:tcW w:w="5307" w:type="dxa"/>
            <w:tcBorders>
              <w:left w:val="single" w:sz="1" w:space="0" w:color="000000"/>
              <w:bottom w:val="single" w:sz="1" w:space="0" w:color="000000"/>
              <w:right w:val="single" w:sz="1" w:space="0" w:color="000000"/>
            </w:tcBorders>
            <w:shd w:val="clear" w:color="auto" w:fill="auto"/>
          </w:tcPr>
          <w:p w14:paraId="7135A743" w14:textId="343F79F8" w:rsidR="00E90A69" w:rsidRDefault="00E90A69" w:rsidP="00956730">
            <w:pPr>
              <w:pStyle w:val="TableContents"/>
              <w:snapToGrid w:val="0"/>
            </w:pPr>
            <w:r>
              <w:t>OVMS Server Password</w:t>
            </w:r>
          </w:p>
        </w:tc>
      </w:tr>
      <w:tr w:rsidR="00705C4A" w14:paraId="0DC4755C" w14:textId="77777777" w:rsidTr="00A346F6">
        <w:tc>
          <w:tcPr>
            <w:tcW w:w="1530" w:type="dxa"/>
            <w:tcBorders>
              <w:left w:val="single" w:sz="1" w:space="0" w:color="000000"/>
              <w:bottom w:val="single" w:sz="1" w:space="0" w:color="000000"/>
            </w:tcBorders>
            <w:shd w:val="clear" w:color="auto" w:fill="auto"/>
          </w:tcPr>
          <w:p w14:paraId="76EBA14A" w14:textId="13EB97F1" w:rsidR="00E90A69" w:rsidRDefault="00A346F6">
            <w:pPr>
              <w:pStyle w:val="TableContents"/>
              <w:snapToGrid w:val="0"/>
            </w:pPr>
            <w:r>
              <w:t>10</w:t>
            </w:r>
          </w:p>
        </w:tc>
        <w:tc>
          <w:tcPr>
            <w:tcW w:w="2790" w:type="dxa"/>
            <w:tcBorders>
              <w:left w:val="single" w:sz="1" w:space="0" w:color="000000"/>
              <w:bottom w:val="single" w:sz="1" w:space="0" w:color="000000"/>
            </w:tcBorders>
            <w:shd w:val="clear" w:color="auto" w:fill="auto"/>
          </w:tcPr>
          <w:p w14:paraId="48979CDA" w14:textId="7C2524A5" w:rsidR="00E90A69" w:rsidRDefault="00A346F6">
            <w:pPr>
              <w:pStyle w:val="TableContents"/>
              <w:snapToGrid w:val="0"/>
            </w:pPr>
            <w:r>
              <w:t>Paranoid Mode</w:t>
            </w:r>
          </w:p>
        </w:tc>
        <w:tc>
          <w:tcPr>
            <w:tcW w:w="5307" w:type="dxa"/>
            <w:tcBorders>
              <w:left w:val="single" w:sz="1" w:space="0" w:color="000000"/>
              <w:bottom w:val="single" w:sz="1" w:space="0" w:color="000000"/>
              <w:right w:val="single" w:sz="1" w:space="0" w:color="000000"/>
            </w:tcBorders>
            <w:shd w:val="clear" w:color="auto" w:fill="auto"/>
          </w:tcPr>
          <w:p w14:paraId="7B693288" w14:textId="504C756E" w:rsidR="00E90A69" w:rsidRDefault="00E90A69" w:rsidP="00A346F6">
            <w:pPr>
              <w:pStyle w:val="TableContents"/>
              <w:snapToGrid w:val="0"/>
            </w:pPr>
            <w:r>
              <w:t xml:space="preserve">“P” for paranoid mode, blank </w:t>
            </w:r>
            <w:r w:rsidR="00A346F6">
              <w:t xml:space="preserve">or “-“ </w:t>
            </w:r>
            <w:r>
              <w:t>otherwise</w:t>
            </w:r>
          </w:p>
        </w:tc>
      </w:tr>
      <w:tr w:rsidR="00705C4A" w14:paraId="2974D0DF" w14:textId="77777777" w:rsidTr="00A346F6">
        <w:tc>
          <w:tcPr>
            <w:tcW w:w="1530" w:type="dxa"/>
            <w:tcBorders>
              <w:left w:val="single" w:sz="1" w:space="0" w:color="000000"/>
              <w:bottom w:val="single" w:sz="1" w:space="0" w:color="000000"/>
            </w:tcBorders>
            <w:shd w:val="clear" w:color="auto" w:fill="auto"/>
          </w:tcPr>
          <w:p w14:paraId="44D6F7E7" w14:textId="7558A4D1" w:rsidR="00E90A69" w:rsidRDefault="00E90A69">
            <w:pPr>
              <w:pStyle w:val="TableContents"/>
              <w:snapToGrid w:val="0"/>
            </w:pPr>
            <w:r>
              <w:t>1</w:t>
            </w:r>
            <w:r w:rsidR="00A346F6">
              <w:t>1</w:t>
            </w:r>
          </w:p>
        </w:tc>
        <w:tc>
          <w:tcPr>
            <w:tcW w:w="2790" w:type="dxa"/>
            <w:tcBorders>
              <w:left w:val="single" w:sz="1" w:space="0" w:color="000000"/>
              <w:bottom w:val="single" w:sz="1" w:space="0" w:color="000000"/>
            </w:tcBorders>
            <w:shd w:val="clear" w:color="auto" w:fill="auto"/>
          </w:tcPr>
          <w:p w14:paraId="05F13C94" w14:textId="1E1976A5" w:rsidR="00E90A69" w:rsidRDefault="00E90A69" w:rsidP="00A346F6">
            <w:pPr>
              <w:pStyle w:val="TableContents"/>
              <w:snapToGrid w:val="0"/>
            </w:pPr>
            <w:r>
              <w:t>S</w:t>
            </w:r>
            <w:r w:rsidR="00A346F6">
              <w:t>ocial Group #1</w:t>
            </w:r>
          </w:p>
        </w:tc>
        <w:tc>
          <w:tcPr>
            <w:tcW w:w="5307" w:type="dxa"/>
            <w:tcBorders>
              <w:left w:val="single" w:sz="1" w:space="0" w:color="000000"/>
              <w:bottom w:val="single" w:sz="1" w:space="0" w:color="000000"/>
              <w:right w:val="single" w:sz="1" w:space="0" w:color="000000"/>
            </w:tcBorders>
            <w:shd w:val="clear" w:color="auto" w:fill="auto"/>
          </w:tcPr>
          <w:p w14:paraId="12AD9D36" w14:textId="1B5FEAAD" w:rsidR="00E90A69" w:rsidRDefault="00E90A69" w:rsidP="00956730">
            <w:pPr>
              <w:pStyle w:val="TableContents"/>
              <w:snapToGrid w:val="0"/>
            </w:pPr>
            <w:r>
              <w:t xml:space="preserve">Social Group </w:t>
            </w:r>
            <w:r w:rsidR="00E977DF">
              <w:t xml:space="preserve">#1 </w:t>
            </w:r>
            <w:r>
              <w:t>name</w:t>
            </w:r>
          </w:p>
        </w:tc>
      </w:tr>
      <w:tr w:rsidR="00705C4A" w14:paraId="2C06FCE4" w14:textId="77777777" w:rsidTr="00A346F6">
        <w:tc>
          <w:tcPr>
            <w:tcW w:w="1530" w:type="dxa"/>
            <w:tcBorders>
              <w:left w:val="single" w:sz="1" w:space="0" w:color="000000"/>
              <w:bottom w:val="single" w:sz="1" w:space="0" w:color="000000"/>
            </w:tcBorders>
            <w:shd w:val="clear" w:color="auto" w:fill="auto"/>
          </w:tcPr>
          <w:p w14:paraId="017DD3F5" w14:textId="7CD95F2E" w:rsidR="00E90A69" w:rsidRDefault="00A346F6">
            <w:pPr>
              <w:pStyle w:val="TableContents"/>
              <w:snapToGrid w:val="0"/>
            </w:pPr>
            <w:r>
              <w:t>12</w:t>
            </w:r>
          </w:p>
        </w:tc>
        <w:tc>
          <w:tcPr>
            <w:tcW w:w="2790" w:type="dxa"/>
            <w:tcBorders>
              <w:left w:val="single" w:sz="1" w:space="0" w:color="000000"/>
              <w:bottom w:val="single" w:sz="1" w:space="0" w:color="000000"/>
            </w:tcBorders>
            <w:shd w:val="clear" w:color="auto" w:fill="auto"/>
          </w:tcPr>
          <w:p w14:paraId="5339026B" w14:textId="7D979E32" w:rsidR="00E90A69" w:rsidRDefault="00A346F6">
            <w:pPr>
              <w:pStyle w:val="TableContents"/>
              <w:snapToGrid w:val="0"/>
            </w:pPr>
            <w:r>
              <w:t>Social Group #2</w:t>
            </w:r>
          </w:p>
        </w:tc>
        <w:tc>
          <w:tcPr>
            <w:tcW w:w="5307" w:type="dxa"/>
            <w:tcBorders>
              <w:left w:val="single" w:sz="1" w:space="0" w:color="000000"/>
              <w:bottom w:val="single" w:sz="1" w:space="0" w:color="000000"/>
              <w:right w:val="single" w:sz="1" w:space="0" w:color="000000"/>
            </w:tcBorders>
            <w:shd w:val="clear" w:color="auto" w:fill="auto"/>
          </w:tcPr>
          <w:p w14:paraId="4D1EA75A" w14:textId="036ABC28" w:rsidR="00E90A69" w:rsidRDefault="00E977DF">
            <w:pPr>
              <w:pStyle w:val="TableContents"/>
              <w:snapToGrid w:val="0"/>
            </w:pPr>
            <w:r>
              <w:t>Social Group #2 name</w:t>
            </w:r>
          </w:p>
        </w:tc>
      </w:tr>
      <w:tr w:rsidR="00705C4A" w14:paraId="165685AC" w14:textId="77777777" w:rsidTr="00A346F6">
        <w:tc>
          <w:tcPr>
            <w:tcW w:w="1530" w:type="dxa"/>
            <w:tcBorders>
              <w:left w:val="single" w:sz="1" w:space="0" w:color="000000"/>
              <w:bottom w:val="single" w:sz="1" w:space="0" w:color="000000"/>
            </w:tcBorders>
            <w:shd w:val="clear" w:color="auto" w:fill="auto"/>
          </w:tcPr>
          <w:p w14:paraId="23207E76" w14:textId="4A075732" w:rsidR="00E90A69" w:rsidRDefault="00A346F6">
            <w:pPr>
              <w:pStyle w:val="TableContents"/>
              <w:snapToGrid w:val="0"/>
            </w:pPr>
            <w:r>
              <w:t>13</w:t>
            </w:r>
          </w:p>
        </w:tc>
        <w:tc>
          <w:tcPr>
            <w:tcW w:w="2790" w:type="dxa"/>
            <w:tcBorders>
              <w:left w:val="single" w:sz="1" w:space="0" w:color="000000"/>
              <w:bottom w:val="single" w:sz="1" w:space="0" w:color="000000"/>
            </w:tcBorders>
            <w:shd w:val="clear" w:color="auto" w:fill="auto"/>
          </w:tcPr>
          <w:p w14:paraId="30A04138" w14:textId="149AE36C" w:rsidR="00E90A69" w:rsidRDefault="00FE3BF3">
            <w:pPr>
              <w:pStyle w:val="TableContents"/>
              <w:snapToGrid w:val="0"/>
            </w:pPr>
            <w:r>
              <w:t>GSM Lock</w:t>
            </w:r>
          </w:p>
        </w:tc>
        <w:tc>
          <w:tcPr>
            <w:tcW w:w="5307" w:type="dxa"/>
            <w:tcBorders>
              <w:left w:val="single" w:sz="1" w:space="0" w:color="000000"/>
              <w:bottom w:val="single" w:sz="1" w:space="0" w:color="000000"/>
              <w:right w:val="single" w:sz="1" w:space="0" w:color="000000"/>
            </w:tcBorders>
            <w:shd w:val="clear" w:color="auto" w:fill="auto"/>
          </w:tcPr>
          <w:p w14:paraId="0EF2DEB5" w14:textId="3C891E08" w:rsidR="00E90A69" w:rsidRDefault="00FE3BF3">
            <w:pPr>
              <w:pStyle w:val="TableContents"/>
              <w:snapToGrid w:val="0"/>
            </w:pPr>
            <w:r>
              <w:t>The GSM network to lock to</w:t>
            </w:r>
          </w:p>
        </w:tc>
      </w:tr>
      <w:tr w:rsidR="00705C4A" w14:paraId="40DFAC1F" w14:textId="77777777" w:rsidTr="00A346F6">
        <w:tc>
          <w:tcPr>
            <w:tcW w:w="1530" w:type="dxa"/>
            <w:tcBorders>
              <w:left w:val="single" w:sz="1" w:space="0" w:color="000000"/>
              <w:bottom w:val="single" w:sz="1" w:space="0" w:color="000000"/>
            </w:tcBorders>
            <w:shd w:val="clear" w:color="auto" w:fill="auto"/>
          </w:tcPr>
          <w:p w14:paraId="1052C8A4" w14:textId="6DACBA6F" w:rsidR="00E90A69" w:rsidRDefault="00A346F6">
            <w:pPr>
              <w:pStyle w:val="TableContents"/>
              <w:snapToGrid w:val="0"/>
            </w:pPr>
            <w:r>
              <w:t>14</w:t>
            </w:r>
          </w:p>
        </w:tc>
        <w:tc>
          <w:tcPr>
            <w:tcW w:w="2790" w:type="dxa"/>
            <w:tcBorders>
              <w:left w:val="single" w:sz="1" w:space="0" w:color="000000"/>
              <w:bottom w:val="single" w:sz="1" w:space="0" w:color="000000"/>
            </w:tcBorders>
            <w:shd w:val="clear" w:color="auto" w:fill="auto"/>
          </w:tcPr>
          <w:p w14:paraId="52E7F50C" w14:textId="1227A320" w:rsidR="00E90A69" w:rsidRDefault="00FE3BF3">
            <w:pPr>
              <w:pStyle w:val="TableContents"/>
              <w:snapToGrid w:val="0"/>
            </w:pPr>
            <w:r>
              <w:t>Vehicle Type</w:t>
            </w:r>
          </w:p>
        </w:tc>
        <w:tc>
          <w:tcPr>
            <w:tcW w:w="5307" w:type="dxa"/>
            <w:tcBorders>
              <w:left w:val="single" w:sz="1" w:space="0" w:color="000000"/>
              <w:bottom w:val="single" w:sz="1" w:space="0" w:color="000000"/>
              <w:right w:val="single" w:sz="1" w:space="0" w:color="000000"/>
            </w:tcBorders>
            <w:shd w:val="clear" w:color="auto" w:fill="auto"/>
          </w:tcPr>
          <w:p w14:paraId="27B0B36A" w14:textId="0A87498C" w:rsidR="00E90A69" w:rsidRDefault="00FE3BF3">
            <w:pPr>
              <w:pStyle w:val="TableContents"/>
              <w:snapToGrid w:val="0"/>
            </w:pPr>
            <w:r>
              <w:t>The vehicle type</w:t>
            </w:r>
          </w:p>
        </w:tc>
      </w:tr>
      <w:tr w:rsidR="00705C4A" w14:paraId="0776CD1F" w14:textId="77777777" w:rsidTr="00A346F6">
        <w:tc>
          <w:tcPr>
            <w:tcW w:w="1530" w:type="dxa"/>
            <w:tcBorders>
              <w:left w:val="single" w:sz="1" w:space="0" w:color="000000"/>
              <w:bottom w:val="single" w:sz="1" w:space="0" w:color="000000"/>
            </w:tcBorders>
            <w:shd w:val="clear" w:color="auto" w:fill="auto"/>
          </w:tcPr>
          <w:p w14:paraId="5FDAE718" w14:textId="40826C01" w:rsidR="00E90A69" w:rsidRDefault="00A346F6">
            <w:pPr>
              <w:pStyle w:val="TableContents"/>
              <w:snapToGrid w:val="0"/>
            </w:pPr>
            <w:r>
              <w:t>15</w:t>
            </w:r>
          </w:p>
        </w:tc>
        <w:tc>
          <w:tcPr>
            <w:tcW w:w="2790" w:type="dxa"/>
            <w:tcBorders>
              <w:left w:val="single" w:sz="1" w:space="0" w:color="000000"/>
              <w:bottom w:val="single" w:sz="1" w:space="0" w:color="000000"/>
            </w:tcBorders>
            <w:shd w:val="clear" w:color="auto" w:fill="auto"/>
          </w:tcPr>
          <w:p w14:paraId="6BE068A5" w14:textId="44F8344E"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1B1B757C" w14:textId="4B4828CB" w:rsidR="00E90A69" w:rsidRDefault="00E90A69">
            <w:pPr>
              <w:pStyle w:val="TableContents"/>
              <w:snapToGrid w:val="0"/>
            </w:pPr>
            <w:proofErr w:type="gramStart"/>
            <w:r>
              <w:t>n</w:t>
            </w:r>
            <w:proofErr w:type="gramEnd"/>
            <w:r>
              <w:t>/a</w:t>
            </w:r>
          </w:p>
        </w:tc>
      </w:tr>
      <w:tr w:rsidR="00705C4A" w14:paraId="454F00AE" w14:textId="77777777" w:rsidTr="00A346F6">
        <w:tc>
          <w:tcPr>
            <w:tcW w:w="1530" w:type="dxa"/>
            <w:tcBorders>
              <w:left w:val="single" w:sz="1" w:space="0" w:color="000000"/>
              <w:bottom w:val="single" w:sz="1" w:space="0" w:color="000000"/>
            </w:tcBorders>
            <w:shd w:val="clear" w:color="auto" w:fill="auto"/>
          </w:tcPr>
          <w:p w14:paraId="73A7E524" w14:textId="5EF39F74" w:rsidR="00E90A69" w:rsidRDefault="00A346F6">
            <w:pPr>
              <w:pStyle w:val="TableContents"/>
              <w:snapToGrid w:val="0"/>
            </w:pPr>
            <w:r>
              <w:t>16</w:t>
            </w:r>
          </w:p>
        </w:tc>
        <w:tc>
          <w:tcPr>
            <w:tcW w:w="2790" w:type="dxa"/>
            <w:tcBorders>
              <w:left w:val="single" w:sz="1" w:space="0" w:color="000000"/>
              <w:bottom w:val="single" w:sz="1" w:space="0" w:color="000000"/>
            </w:tcBorders>
            <w:shd w:val="clear" w:color="auto" w:fill="auto"/>
          </w:tcPr>
          <w:p w14:paraId="0B0E8FD7" w14:textId="0CFC5ACC"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48B0E506" w14:textId="0B077A2E" w:rsidR="00E90A69" w:rsidRDefault="00E90A69">
            <w:pPr>
              <w:pStyle w:val="TableContents"/>
              <w:snapToGrid w:val="0"/>
            </w:pPr>
            <w:proofErr w:type="gramStart"/>
            <w:r>
              <w:t>n</w:t>
            </w:r>
            <w:proofErr w:type="gramEnd"/>
            <w:r>
              <w:t>/a</w:t>
            </w:r>
          </w:p>
        </w:tc>
      </w:tr>
      <w:tr w:rsidR="00705C4A" w14:paraId="7D3001E6" w14:textId="77777777" w:rsidTr="00A346F6">
        <w:tc>
          <w:tcPr>
            <w:tcW w:w="1530" w:type="dxa"/>
            <w:tcBorders>
              <w:left w:val="single" w:sz="1" w:space="0" w:color="000000"/>
              <w:bottom w:val="single" w:sz="1" w:space="0" w:color="000000"/>
            </w:tcBorders>
            <w:shd w:val="clear" w:color="auto" w:fill="auto"/>
          </w:tcPr>
          <w:p w14:paraId="02D9E377" w14:textId="7C9D94B9" w:rsidR="00E90A69" w:rsidRDefault="00A346F6">
            <w:pPr>
              <w:pStyle w:val="TableContents"/>
              <w:snapToGrid w:val="0"/>
            </w:pPr>
            <w:r>
              <w:t>17</w:t>
            </w:r>
          </w:p>
        </w:tc>
        <w:tc>
          <w:tcPr>
            <w:tcW w:w="2790" w:type="dxa"/>
            <w:tcBorders>
              <w:left w:val="single" w:sz="1" w:space="0" w:color="000000"/>
              <w:bottom w:val="single" w:sz="1" w:space="0" w:color="000000"/>
            </w:tcBorders>
            <w:shd w:val="clear" w:color="auto" w:fill="auto"/>
          </w:tcPr>
          <w:p w14:paraId="7BF7EDF2" w14:textId="2A85E7A0"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71705313" w14:textId="069D5AE4" w:rsidR="00E90A69" w:rsidRDefault="00E90A69">
            <w:pPr>
              <w:pStyle w:val="TableContents"/>
              <w:snapToGrid w:val="0"/>
            </w:pPr>
            <w:proofErr w:type="gramStart"/>
            <w:r>
              <w:t>n</w:t>
            </w:r>
            <w:proofErr w:type="gramEnd"/>
            <w:r>
              <w:t>/a</w:t>
            </w:r>
          </w:p>
        </w:tc>
      </w:tr>
      <w:tr w:rsidR="00705C4A" w14:paraId="4E162CB1" w14:textId="77777777" w:rsidTr="00A346F6">
        <w:tc>
          <w:tcPr>
            <w:tcW w:w="1530" w:type="dxa"/>
            <w:tcBorders>
              <w:left w:val="single" w:sz="1" w:space="0" w:color="000000"/>
              <w:bottom w:val="single" w:sz="1" w:space="0" w:color="000000"/>
            </w:tcBorders>
            <w:shd w:val="clear" w:color="auto" w:fill="auto"/>
          </w:tcPr>
          <w:p w14:paraId="35C5DA74" w14:textId="1DAB9EDC" w:rsidR="00E90A69" w:rsidRDefault="00A346F6">
            <w:pPr>
              <w:pStyle w:val="TableContents"/>
              <w:snapToGrid w:val="0"/>
            </w:pPr>
            <w:r>
              <w:t>18</w:t>
            </w:r>
          </w:p>
        </w:tc>
        <w:tc>
          <w:tcPr>
            <w:tcW w:w="2790" w:type="dxa"/>
            <w:tcBorders>
              <w:left w:val="single" w:sz="1" w:space="0" w:color="000000"/>
              <w:bottom w:val="single" w:sz="1" w:space="0" w:color="000000"/>
            </w:tcBorders>
            <w:shd w:val="clear" w:color="auto" w:fill="auto"/>
          </w:tcPr>
          <w:p w14:paraId="025A5E66" w14:textId="70F4CFC7"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5FE422C1" w14:textId="2F4EB411" w:rsidR="00E90A69" w:rsidRDefault="00E90A69">
            <w:pPr>
              <w:pStyle w:val="TableContents"/>
              <w:snapToGrid w:val="0"/>
            </w:pPr>
            <w:proofErr w:type="gramStart"/>
            <w:r>
              <w:t>n</w:t>
            </w:r>
            <w:proofErr w:type="gramEnd"/>
            <w:r>
              <w:t>/a</w:t>
            </w:r>
          </w:p>
        </w:tc>
      </w:tr>
      <w:tr w:rsidR="00705C4A" w14:paraId="7B12C3E0" w14:textId="77777777" w:rsidTr="00A346F6">
        <w:tc>
          <w:tcPr>
            <w:tcW w:w="1530" w:type="dxa"/>
            <w:tcBorders>
              <w:left w:val="single" w:sz="1" w:space="0" w:color="000000"/>
              <w:bottom w:val="single" w:sz="1" w:space="0" w:color="000000"/>
            </w:tcBorders>
            <w:shd w:val="clear" w:color="auto" w:fill="auto"/>
          </w:tcPr>
          <w:p w14:paraId="43BD6655" w14:textId="22ED6E11" w:rsidR="00E90A69" w:rsidRDefault="00A346F6">
            <w:pPr>
              <w:pStyle w:val="TableContents"/>
              <w:snapToGrid w:val="0"/>
            </w:pPr>
            <w:r>
              <w:t>19</w:t>
            </w:r>
          </w:p>
        </w:tc>
        <w:tc>
          <w:tcPr>
            <w:tcW w:w="2790" w:type="dxa"/>
            <w:tcBorders>
              <w:left w:val="single" w:sz="1" w:space="0" w:color="000000"/>
              <w:bottom w:val="single" w:sz="1" w:space="0" w:color="000000"/>
            </w:tcBorders>
            <w:shd w:val="clear" w:color="auto" w:fill="auto"/>
          </w:tcPr>
          <w:p w14:paraId="540B9129" w14:textId="0EE5005F"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5ACCBA45" w14:textId="37FD3AAB" w:rsidR="00E90A69" w:rsidRDefault="00E90A69">
            <w:pPr>
              <w:pStyle w:val="TableContents"/>
              <w:snapToGrid w:val="0"/>
            </w:pPr>
            <w:proofErr w:type="gramStart"/>
            <w:r>
              <w:t>n</w:t>
            </w:r>
            <w:proofErr w:type="gramEnd"/>
            <w:r>
              <w:t>/a</w:t>
            </w:r>
          </w:p>
        </w:tc>
      </w:tr>
      <w:tr w:rsidR="00705C4A" w14:paraId="7C821FCA" w14:textId="77777777" w:rsidTr="00A346F6">
        <w:tc>
          <w:tcPr>
            <w:tcW w:w="1530" w:type="dxa"/>
            <w:tcBorders>
              <w:left w:val="single" w:sz="1" w:space="0" w:color="000000"/>
              <w:bottom w:val="single" w:sz="1" w:space="0" w:color="000000"/>
            </w:tcBorders>
            <w:shd w:val="clear" w:color="auto" w:fill="auto"/>
          </w:tcPr>
          <w:p w14:paraId="19F16E46" w14:textId="7D1DE8A7" w:rsidR="00E90A69" w:rsidRDefault="00A346F6">
            <w:pPr>
              <w:pStyle w:val="TableContents"/>
              <w:snapToGrid w:val="0"/>
            </w:pPr>
            <w:r>
              <w:t>20</w:t>
            </w:r>
          </w:p>
        </w:tc>
        <w:tc>
          <w:tcPr>
            <w:tcW w:w="2790" w:type="dxa"/>
            <w:tcBorders>
              <w:left w:val="single" w:sz="1" w:space="0" w:color="000000"/>
              <w:bottom w:val="single" w:sz="1" w:space="0" w:color="000000"/>
            </w:tcBorders>
            <w:shd w:val="clear" w:color="auto" w:fill="auto"/>
          </w:tcPr>
          <w:p w14:paraId="5E203DAF" w14:textId="68D22A40"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15EB3CA4" w14:textId="170A3C9A" w:rsidR="00E90A69" w:rsidRDefault="00E90A69">
            <w:pPr>
              <w:pStyle w:val="TableContents"/>
              <w:snapToGrid w:val="0"/>
            </w:pPr>
            <w:proofErr w:type="gramStart"/>
            <w:r>
              <w:t>n</w:t>
            </w:r>
            <w:proofErr w:type="gramEnd"/>
            <w:r>
              <w:t>/a</w:t>
            </w:r>
          </w:p>
        </w:tc>
      </w:tr>
      <w:tr w:rsidR="00705C4A" w14:paraId="3BBF83DB" w14:textId="77777777" w:rsidTr="00A346F6">
        <w:tc>
          <w:tcPr>
            <w:tcW w:w="1530" w:type="dxa"/>
            <w:tcBorders>
              <w:left w:val="single" w:sz="1" w:space="0" w:color="000000"/>
              <w:bottom w:val="single" w:sz="1" w:space="0" w:color="000000"/>
            </w:tcBorders>
            <w:shd w:val="clear" w:color="auto" w:fill="auto"/>
          </w:tcPr>
          <w:p w14:paraId="270A7BC6" w14:textId="06662A2C" w:rsidR="00E90A69" w:rsidRDefault="00A346F6">
            <w:pPr>
              <w:pStyle w:val="TableContents"/>
              <w:snapToGrid w:val="0"/>
            </w:pPr>
            <w:r>
              <w:t>21</w:t>
            </w:r>
          </w:p>
        </w:tc>
        <w:tc>
          <w:tcPr>
            <w:tcW w:w="2790" w:type="dxa"/>
            <w:tcBorders>
              <w:left w:val="single" w:sz="1" w:space="0" w:color="000000"/>
              <w:bottom w:val="single" w:sz="1" w:space="0" w:color="000000"/>
            </w:tcBorders>
            <w:shd w:val="clear" w:color="auto" w:fill="auto"/>
          </w:tcPr>
          <w:p w14:paraId="583B2A47" w14:textId="78E25894"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70D1CD57" w14:textId="5A11C6F7" w:rsidR="00E90A69" w:rsidRDefault="00E90A69">
            <w:pPr>
              <w:pStyle w:val="TableContents"/>
              <w:snapToGrid w:val="0"/>
            </w:pPr>
            <w:proofErr w:type="gramStart"/>
            <w:r>
              <w:t>n</w:t>
            </w:r>
            <w:proofErr w:type="gramEnd"/>
            <w:r>
              <w:t>/a</w:t>
            </w:r>
          </w:p>
        </w:tc>
      </w:tr>
      <w:tr w:rsidR="00705C4A" w14:paraId="7EC77A0F" w14:textId="77777777" w:rsidTr="00A346F6">
        <w:tc>
          <w:tcPr>
            <w:tcW w:w="1530" w:type="dxa"/>
            <w:tcBorders>
              <w:left w:val="single" w:sz="1" w:space="0" w:color="000000"/>
              <w:bottom w:val="single" w:sz="1" w:space="0" w:color="000000"/>
            </w:tcBorders>
            <w:shd w:val="clear" w:color="auto" w:fill="auto"/>
          </w:tcPr>
          <w:p w14:paraId="3D324F23" w14:textId="1861AF32" w:rsidR="00E90A69" w:rsidRDefault="00A346F6">
            <w:pPr>
              <w:pStyle w:val="TableContents"/>
              <w:snapToGrid w:val="0"/>
            </w:pPr>
            <w:r>
              <w:t>22</w:t>
            </w:r>
          </w:p>
        </w:tc>
        <w:tc>
          <w:tcPr>
            <w:tcW w:w="2790" w:type="dxa"/>
            <w:tcBorders>
              <w:left w:val="single" w:sz="1" w:space="0" w:color="000000"/>
              <w:bottom w:val="single" w:sz="1" w:space="0" w:color="000000"/>
            </w:tcBorders>
            <w:shd w:val="clear" w:color="auto" w:fill="auto"/>
          </w:tcPr>
          <w:p w14:paraId="4E12BEBE" w14:textId="5CCD27CF"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402C4E5F" w14:textId="6DE4DA87" w:rsidR="00E90A69" w:rsidRDefault="00E90A69">
            <w:pPr>
              <w:pStyle w:val="TableContents"/>
              <w:snapToGrid w:val="0"/>
            </w:pPr>
            <w:proofErr w:type="gramStart"/>
            <w:r>
              <w:t>n</w:t>
            </w:r>
            <w:proofErr w:type="gramEnd"/>
            <w:r>
              <w:t>/a</w:t>
            </w:r>
          </w:p>
        </w:tc>
      </w:tr>
      <w:tr w:rsidR="00705C4A" w14:paraId="313C5898" w14:textId="77777777" w:rsidTr="00A346F6">
        <w:tc>
          <w:tcPr>
            <w:tcW w:w="1530" w:type="dxa"/>
            <w:tcBorders>
              <w:left w:val="single" w:sz="1" w:space="0" w:color="000000"/>
              <w:bottom w:val="single" w:sz="1" w:space="0" w:color="000000"/>
            </w:tcBorders>
            <w:shd w:val="clear" w:color="auto" w:fill="auto"/>
          </w:tcPr>
          <w:p w14:paraId="45A292B3" w14:textId="46EB3F20" w:rsidR="00E90A69" w:rsidRDefault="00A346F6">
            <w:pPr>
              <w:pStyle w:val="TableContents"/>
              <w:snapToGrid w:val="0"/>
            </w:pPr>
            <w:r>
              <w:t>23</w:t>
            </w:r>
          </w:p>
        </w:tc>
        <w:tc>
          <w:tcPr>
            <w:tcW w:w="2790" w:type="dxa"/>
            <w:tcBorders>
              <w:left w:val="single" w:sz="1" w:space="0" w:color="000000"/>
              <w:bottom w:val="single" w:sz="1" w:space="0" w:color="000000"/>
            </w:tcBorders>
            <w:shd w:val="clear" w:color="auto" w:fill="auto"/>
          </w:tcPr>
          <w:p w14:paraId="08E2C39C" w14:textId="09A93410"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7E76DE55" w14:textId="7D78EFAB" w:rsidR="00E90A69" w:rsidRDefault="00E90A69">
            <w:pPr>
              <w:pStyle w:val="TableContents"/>
              <w:snapToGrid w:val="0"/>
            </w:pPr>
            <w:proofErr w:type="gramStart"/>
            <w:r>
              <w:t>n</w:t>
            </w:r>
            <w:proofErr w:type="gramEnd"/>
            <w:r>
              <w:t>/a</w:t>
            </w:r>
          </w:p>
        </w:tc>
      </w:tr>
      <w:tr w:rsidR="00705C4A" w14:paraId="66FAEE20" w14:textId="77777777" w:rsidTr="00A346F6">
        <w:tc>
          <w:tcPr>
            <w:tcW w:w="1530" w:type="dxa"/>
            <w:tcBorders>
              <w:left w:val="single" w:sz="1" w:space="0" w:color="000000"/>
              <w:bottom w:val="single" w:sz="1" w:space="0" w:color="000000"/>
            </w:tcBorders>
            <w:shd w:val="clear" w:color="auto" w:fill="auto"/>
          </w:tcPr>
          <w:p w14:paraId="731F807A" w14:textId="6DE67BC2" w:rsidR="00E90A69" w:rsidRDefault="00A346F6">
            <w:pPr>
              <w:pStyle w:val="TableContents"/>
              <w:snapToGrid w:val="0"/>
            </w:pPr>
            <w:r>
              <w:t>24</w:t>
            </w:r>
          </w:p>
        </w:tc>
        <w:tc>
          <w:tcPr>
            <w:tcW w:w="2790" w:type="dxa"/>
            <w:tcBorders>
              <w:left w:val="single" w:sz="1" w:space="0" w:color="000000"/>
              <w:bottom w:val="single" w:sz="1" w:space="0" w:color="000000"/>
            </w:tcBorders>
            <w:shd w:val="clear" w:color="auto" w:fill="auto"/>
          </w:tcPr>
          <w:p w14:paraId="1A90D08B" w14:textId="5CBF1357" w:rsidR="00E90A69" w:rsidRDefault="00E90A69">
            <w:pPr>
              <w:pStyle w:val="TableContents"/>
              <w:snapToGrid w:val="0"/>
            </w:pPr>
            <w:proofErr w:type="gramStart"/>
            <w:r>
              <w:t>n</w:t>
            </w:r>
            <w:proofErr w:type="gramEnd"/>
            <w:r>
              <w:t>/a</w:t>
            </w:r>
          </w:p>
        </w:tc>
        <w:tc>
          <w:tcPr>
            <w:tcW w:w="5307" w:type="dxa"/>
            <w:tcBorders>
              <w:left w:val="single" w:sz="1" w:space="0" w:color="000000"/>
              <w:bottom w:val="single" w:sz="1" w:space="0" w:color="000000"/>
              <w:right w:val="single" w:sz="1" w:space="0" w:color="000000"/>
            </w:tcBorders>
            <w:shd w:val="clear" w:color="auto" w:fill="auto"/>
          </w:tcPr>
          <w:p w14:paraId="409D20AA" w14:textId="2955E379" w:rsidR="00E90A69" w:rsidRDefault="00E90A69">
            <w:pPr>
              <w:pStyle w:val="TableContents"/>
              <w:snapToGrid w:val="0"/>
            </w:pPr>
            <w:proofErr w:type="gramStart"/>
            <w:r>
              <w:t>n</w:t>
            </w:r>
            <w:proofErr w:type="gramEnd"/>
            <w:r>
              <w:t>/a</w:t>
            </w:r>
          </w:p>
        </w:tc>
      </w:tr>
    </w:tbl>
    <w:p w14:paraId="4468C17B" w14:textId="77777777" w:rsidR="00C04208" w:rsidRDefault="00C04208">
      <w:pPr>
        <w:pStyle w:val="FreeFormA"/>
      </w:pPr>
    </w:p>
    <w:p w14:paraId="232E515D" w14:textId="2129CF69" w:rsidR="00B86F3D" w:rsidRPr="00CF7BDF" w:rsidRDefault="00B86F3D" w:rsidP="00CF7BDF">
      <w:pPr>
        <w:pStyle w:val="FreeFormA"/>
        <w:rPr>
          <w:rFonts w:ascii="Times New Roman" w:eastAsia="Times New Roman" w:hAnsi="Times New Roman"/>
          <w:lang w:eastAsia="x-none" w:bidi="x-none"/>
        </w:rPr>
      </w:pPr>
      <w:bookmarkStart w:id="79" w:name="_Appendix_D_–"/>
      <w:bookmarkStart w:id="80" w:name="_Appendix_D_–_1"/>
      <w:bookmarkEnd w:id="79"/>
      <w:bookmarkEnd w:id="80"/>
    </w:p>
    <w:sectPr w:rsidR="00B86F3D" w:rsidRPr="00CF7BDF" w:rsidSect="0039708C">
      <w:footerReference w:type="even" r:id="rId35"/>
      <w:footerReference w:type="default" r:id="rId36"/>
      <w:pgSz w:w="11906" w:h="16838"/>
      <w:pgMar w:top="1134" w:right="1134" w:bottom="1134" w:left="1134" w:header="709" w:footer="85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4D015F" w14:textId="77777777" w:rsidR="002E22FE" w:rsidRDefault="002E22FE">
      <w:r>
        <w:separator/>
      </w:r>
    </w:p>
  </w:endnote>
  <w:endnote w:type="continuationSeparator" w:id="0">
    <w:p w14:paraId="447D0E03" w14:textId="77777777" w:rsidR="002E22FE" w:rsidRDefault="002E2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ndale Mono">
    <w:panose1 w:val="020B05090000000000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4ACDD" w14:textId="77777777" w:rsidR="002E22FE" w:rsidRDefault="002E22FE" w:rsidP="00A172D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E3BF3">
      <w:rPr>
        <w:rStyle w:val="PageNumber"/>
        <w:noProof/>
      </w:rPr>
      <w:t>4</w:t>
    </w:r>
    <w:r>
      <w:rPr>
        <w:rStyle w:val="PageNumber"/>
      </w:rPr>
      <w:fldChar w:fldCharType="end"/>
    </w:r>
  </w:p>
  <w:p w14:paraId="39C7F311" w14:textId="77777777" w:rsidR="002E22FE" w:rsidRDefault="002E22FE" w:rsidP="0039708C">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E31C47" w14:textId="77777777" w:rsidR="002E22FE" w:rsidRDefault="002E22FE" w:rsidP="00A172D2">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E3BF3">
      <w:rPr>
        <w:rStyle w:val="PageNumber"/>
        <w:noProof/>
      </w:rPr>
      <w:t>3</w:t>
    </w:r>
    <w:r>
      <w:rPr>
        <w:rStyle w:val="PageNumber"/>
      </w:rPr>
      <w:fldChar w:fldCharType="end"/>
    </w:r>
  </w:p>
  <w:p w14:paraId="676B853B" w14:textId="77777777" w:rsidR="002E22FE" w:rsidRDefault="002E22FE" w:rsidP="0039708C">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AFE1F" w14:textId="77777777" w:rsidR="002E22FE" w:rsidRDefault="002E22FE">
      <w:r>
        <w:separator/>
      </w:r>
    </w:p>
  </w:footnote>
  <w:footnote w:type="continuationSeparator" w:id="0">
    <w:p w14:paraId="01CA1D88" w14:textId="77777777" w:rsidR="002E22FE" w:rsidRDefault="002E22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1">
    <w:nsid w:val="00000002"/>
    <w:multiLevelType w:val="multilevel"/>
    <w:tmpl w:val="00000002"/>
    <w:name w:val="WW8Num2"/>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2">
    <w:nsid w:val="00000003"/>
    <w:multiLevelType w:val="multilevel"/>
    <w:tmpl w:val="00000003"/>
    <w:name w:val="WW8Num3"/>
    <w:lvl w:ilvl="0">
      <w:start w:val="1"/>
      <w:numFmt w:val="bullet"/>
      <w:lvlText w:val="•"/>
      <w:lvlJc w:val="left"/>
      <w:pPr>
        <w:tabs>
          <w:tab w:val="num" w:pos="500"/>
        </w:tabs>
        <w:ind w:left="500" w:firstLine="220"/>
      </w:pPr>
      <w:rPr>
        <w:rFonts w:ascii="Times New Roman" w:hAnsi="Times New Roman"/>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3">
    <w:nsid w:val="00000004"/>
    <w:multiLevelType w:val="multilevel"/>
    <w:tmpl w:val="00000004"/>
    <w:name w:val="WW8Num4"/>
    <w:lvl w:ilvl="0">
      <w:start w:val="1"/>
      <w:numFmt w:val="lowerLetter"/>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4">
    <w:nsid w:val="00000005"/>
    <w:multiLevelType w:val="multilevel"/>
    <w:tmpl w:val="00000005"/>
    <w:name w:val="WW8Num5"/>
    <w:lvl w:ilvl="0">
      <w:start w:val="1"/>
      <w:numFmt w:val="decimal"/>
      <w:lvlText w:val="%1)"/>
      <w:lvlJc w:val="left"/>
      <w:pPr>
        <w:tabs>
          <w:tab w:val="num" w:pos="500"/>
        </w:tabs>
        <w:ind w:left="500" w:firstLine="220"/>
      </w:pPr>
      <w:rPr>
        <w:color w:val="000000"/>
        <w:position w:val="0"/>
        <w:sz w:val="24"/>
        <w:vertAlign w:val="baseline"/>
      </w:rPr>
    </w:lvl>
    <w:lvl w:ilvl="1">
      <w:start w:val="1"/>
      <w:numFmt w:val="bullet"/>
      <w:suff w:val="nothing"/>
      <w:lvlText w:val="←"/>
      <w:lvlJc w:val="left"/>
      <w:pPr>
        <w:tabs>
          <w:tab w:val="num" w:pos="0"/>
        </w:tabs>
        <w:ind w:left="0" w:firstLine="720"/>
      </w:pPr>
      <w:rPr>
        <w:rFonts w:ascii="Times New Roman" w:hAnsi="Times New Roman"/>
        <w:color w:val="000000"/>
        <w:position w:val="0"/>
        <w:sz w:val="24"/>
        <w:vertAlign w:val="baseline"/>
      </w:rPr>
    </w:lvl>
    <w:lvl w:ilvl="2">
      <w:start w:val="1"/>
      <w:numFmt w:val="bullet"/>
      <w:suff w:val="nothing"/>
      <w:lvlText w:val="←"/>
      <w:lvlJc w:val="left"/>
      <w:pPr>
        <w:tabs>
          <w:tab w:val="num" w:pos="0"/>
        </w:tabs>
        <w:ind w:left="0" w:firstLine="1440"/>
      </w:pPr>
      <w:rPr>
        <w:rFonts w:ascii="Times New Roman" w:hAnsi="Times New Roman"/>
        <w:color w:val="000000"/>
        <w:position w:val="0"/>
        <w:sz w:val="24"/>
        <w:vertAlign w:val="baseline"/>
      </w:rPr>
    </w:lvl>
    <w:lvl w:ilvl="3">
      <w:start w:val="1"/>
      <w:numFmt w:val="bullet"/>
      <w:suff w:val="nothing"/>
      <w:lvlText w:val="←"/>
      <w:lvlJc w:val="left"/>
      <w:pPr>
        <w:tabs>
          <w:tab w:val="num" w:pos="0"/>
        </w:tabs>
        <w:ind w:left="0" w:firstLine="2160"/>
      </w:pPr>
      <w:rPr>
        <w:rFonts w:ascii="Times New Roman" w:hAnsi="Times New Roman"/>
        <w:color w:val="000000"/>
        <w:position w:val="0"/>
        <w:sz w:val="24"/>
        <w:vertAlign w:val="baseline"/>
      </w:rPr>
    </w:lvl>
    <w:lvl w:ilvl="4">
      <w:start w:val="1"/>
      <w:numFmt w:val="bullet"/>
      <w:suff w:val="nothing"/>
      <w:lvlText w:val="←"/>
      <w:lvlJc w:val="left"/>
      <w:pPr>
        <w:tabs>
          <w:tab w:val="num" w:pos="0"/>
        </w:tabs>
        <w:ind w:left="0" w:firstLine="2880"/>
      </w:pPr>
      <w:rPr>
        <w:rFonts w:ascii="Times New Roman" w:hAnsi="Times New Roman"/>
        <w:color w:val="000000"/>
        <w:position w:val="0"/>
        <w:sz w:val="24"/>
        <w:vertAlign w:val="baseline"/>
      </w:rPr>
    </w:lvl>
    <w:lvl w:ilvl="5">
      <w:start w:val="1"/>
      <w:numFmt w:val="bullet"/>
      <w:suff w:val="nothing"/>
      <w:lvlText w:val="←"/>
      <w:lvlJc w:val="left"/>
      <w:pPr>
        <w:tabs>
          <w:tab w:val="num" w:pos="0"/>
        </w:tabs>
        <w:ind w:left="0" w:firstLine="3600"/>
      </w:pPr>
      <w:rPr>
        <w:rFonts w:ascii="Times New Roman" w:hAnsi="Times New Roman"/>
        <w:color w:val="000000"/>
        <w:position w:val="0"/>
        <w:sz w:val="24"/>
        <w:vertAlign w:val="baseline"/>
      </w:rPr>
    </w:lvl>
    <w:lvl w:ilvl="6">
      <w:start w:val="1"/>
      <w:numFmt w:val="bullet"/>
      <w:suff w:val="nothing"/>
      <w:lvlText w:val="←"/>
      <w:lvlJc w:val="left"/>
      <w:pPr>
        <w:tabs>
          <w:tab w:val="num" w:pos="0"/>
        </w:tabs>
        <w:ind w:left="0" w:firstLine="4320"/>
      </w:pPr>
      <w:rPr>
        <w:rFonts w:ascii="Times New Roman" w:hAnsi="Times New Roman"/>
        <w:color w:val="000000"/>
        <w:position w:val="0"/>
        <w:sz w:val="24"/>
        <w:vertAlign w:val="baseline"/>
      </w:rPr>
    </w:lvl>
    <w:lvl w:ilvl="7">
      <w:start w:val="1"/>
      <w:numFmt w:val="bullet"/>
      <w:suff w:val="nothing"/>
      <w:lvlText w:val="←"/>
      <w:lvlJc w:val="left"/>
      <w:pPr>
        <w:tabs>
          <w:tab w:val="num" w:pos="0"/>
        </w:tabs>
        <w:ind w:left="0" w:firstLine="5040"/>
      </w:pPr>
      <w:rPr>
        <w:rFonts w:ascii="Times New Roman" w:hAnsi="Times New Roman"/>
        <w:color w:val="000000"/>
        <w:position w:val="0"/>
        <w:sz w:val="24"/>
        <w:vertAlign w:val="baseline"/>
      </w:rPr>
    </w:lvl>
    <w:lvl w:ilvl="8">
      <w:start w:val="1"/>
      <w:numFmt w:val="bullet"/>
      <w:suff w:val="nothing"/>
      <w:lvlText w:val="←"/>
      <w:lvlJc w:val="left"/>
      <w:pPr>
        <w:tabs>
          <w:tab w:val="num" w:pos="0"/>
        </w:tabs>
        <w:ind w:left="0" w:firstLine="5760"/>
      </w:pPr>
      <w:rPr>
        <w:rFonts w:ascii="Times New Roman" w:hAnsi="Times New Roman"/>
        <w:color w:val="000000"/>
        <w:position w:val="0"/>
        <w:sz w:val="24"/>
        <w:vertAlign w:val="baseline"/>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020C2C93"/>
    <w:multiLevelType w:val="multilevel"/>
    <w:tmpl w:val="8F982D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6C862F6"/>
    <w:multiLevelType w:val="multilevel"/>
    <w:tmpl w:val="158618F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7C37A0"/>
    <w:multiLevelType w:val="hybridMultilevel"/>
    <w:tmpl w:val="7E504D24"/>
    <w:lvl w:ilvl="0" w:tplc="11BCA0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C7630"/>
    <w:multiLevelType w:val="hybridMultilevel"/>
    <w:tmpl w:val="C630DC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3B2C94"/>
    <w:multiLevelType w:val="hybridMultilevel"/>
    <w:tmpl w:val="5EEE5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F397F"/>
    <w:multiLevelType w:val="hybridMultilevel"/>
    <w:tmpl w:val="73588760"/>
    <w:lvl w:ilvl="0" w:tplc="4EB4E0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F847A79"/>
    <w:multiLevelType w:val="hybridMultilevel"/>
    <w:tmpl w:val="D81E934E"/>
    <w:lvl w:ilvl="0" w:tplc="912AA24C">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13B59"/>
    <w:multiLevelType w:val="hybridMultilevel"/>
    <w:tmpl w:val="23500EAE"/>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32F039D"/>
    <w:multiLevelType w:val="hybridMultilevel"/>
    <w:tmpl w:val="8D2E99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FD231E"/>
    <w:multiLevelType w:val="hybridMultilevel"/>
    <w:tmpl w:val="5EEE5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716D42"/>
    <w:multiLevelType w:val="hybridMultilevel"/>
    <w:tmpl w:val="540244F0"/>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62E161F"/>
    <w:multiLevelType w:val="hybridMultilevel"/>
    <w:tmpl w:val="D81E934E"/>
    <w:lvl w:ilvl="0" w:tplc="912AA24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917C7B"/>
    <w:multiLevelType w:val="hybridMultilevel"/>
    <w:tmpl w:val="23500EAE"/>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4F7D82"/>
    <w:multiLevelType w:val="hybridMultilevel"/>
    <w:tmpl w:val="9A9A8DDA"/>
    <w:lvl w:ilvl="0" w:tplc="AF1655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14"/>
  </w:num>
  <w:num w:numId="10">
    <w:abstractNumId w:val="9"/>
  </w:num>
  <w:num w:numId="11">
    <w:abstractNumId w:val="13"/>
  </w:num>
  <w:num w:numId="12">
    <w:abstractNumId w:val="18"/>
  </w:num>
  <w:num w:numId="13">
    <w:abstractNumId w:val="8"/>
  </w:num>
  <w:num w:numId="14">
    <w:abstractNumId w:val="19"/>
  </w:num>
  <w:num w:numId="15">
    <w:abstractNumId w:val="20"/>
  </w:num>
  <w:num w:numId="16">
    <w:abstractNumId w:val="17"/>
  </w:num>
  <w:num w:numId="17">
    <w:abstractNumId w:val="10"/>
  </w:num>
  <w:num w:numId="18">
    <w:abstractNumId w:val="11"/>
  </w:num>
  <w:num w:numId="19">
    <w:abstractNumId w:val="16"/>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embedSystemFonts/>
  <w:proofState w:spelling="clean" w:grammar="clean"/>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208"/>
    <w:rsid w:val="00041DD6"/>
    <w:rsid w:val="00043990"/>
    <w:rsid w:val="00050820"/>
    <w:rsid w:val="000511AC"/>
    <w:rsid w:val="00061E64"/>
    <w:rsid w:val="000643EB"/>
    <w:rsid w:val="000A0843"/>
    <w:rsid w:val="000C307B"/>
    <w:rsid w:val="000D1C50"/>
    <w:rsid w:val="000D5AE6"/>
    <w:rsid w:val="000D6C78"/>
    <w:rsid w:val="000F4F7C"/>
    <w:rsid w:val="00113863"/>
    <w:rsid w:val="001300CB"/>
    <w:rsid w:val="00134A6A"/>
    <w:rsid w:val="00141CA3"/>
    <w:rsid w:val="00144AA5"/>
    <w:rsid w:val="00146351"/>
    <w:rsid w:val="001527E6"/>
    <w:rsid w:val="00154990"/>
    <w:rsid w:val="00157B85"/>
    <w:rsid w:val="00167BB3"/>
    <w:rsid w:val="00167FCD"/>
    <w:rsid w:val="00190D51"/>
    <w:rsid w:val="001A4ECF"/>
    <w:rsid w:val="001B7DAC"/>
    <w:rsid w:val="001C15B0"/>
    <w:rsid w:val="001D0FF1"/>
    <w:rsid w:val="00222D6B"/>
    <w:rsid w:val="002320CD"/>
    <w:rsid w:val="00240B39"/>
    <w:rsid w:val="002421F6"/>
    <w:rsid w:val="00251D4F"/>
    <w:rsid w:val="00256B4B"/>
    <w:rsid w:val="0026349A"/>
    <w:rsid w:val="00266D6D"/>
    <w:rsid w:val="002673DA"/>
    <w:rsid w:val="00276D24"/>
    <w:rsid w:val="00282548"/>
    <w:rsid w:val="002B13A0"/>
    <w:rsid w:val="002B74C0"/>
    <w:rsid w:val="002E22FE"/>
    <w:rsid w:val="002E27FF"/>
    <w:rsid w:val="002F0C4F"/>
    <w:rsid w:val="002F3965"/>
    <w:rsid w:val="002F7660"/>
    <w:rsid w:val="00310A1C"/>
    <w:rsid w:val="0031111D"/>
    <w:rsid w:val="00311B6D"/>
    <w:rsid w:val="003129DB"/>
    <w:rsid w:val="00322696"/>
    <w:rsid w:val="003322F5"/>
    <w:rsid w:val="00332ECC"/>
    <w:rsid w:val="00335AE9"/>
    <w:rsid w:val="003374C1"/>
    <w:rsid w:val="00344531"/>
    <w:rsid w:val="00365B1D"/>
    <w:rsid w:val="00372B55"/>
    <w:rsid w:val="00393F15"/>
    <w:rsid w:val="0039708C"/>
    <w:rsid w:val="00397A17"/>
    <w:rsid w:val="003A3B3E"/>
    <w:rsid w:val="003B1B76"/>
    <w:rsid w:val="003B2E16"/>
    <w:rsid w:val="003C0807"/>
    <w:rsid w:val="003D0E38"/>
    <w:rsid w:val="003E62E6"/>
    <w:rsid w:val="003E7DBB"/>
    <w:rsid w:val="004276FD"/>
    <w:rsid w:val="00440E84"/>
    <w:rsid w:val="0044389C"/>
    <w:rsid w:val="00455870"/>
    <w:rsid w:val="00473933"/>
    <w:rsid w:val="004855C7"/>
    <w:rsid w:val="00492A6E"/>
    <w:rsid w:val="0049358E"/>
    <w:rsid w:val="004C2583"/>
    <w:rsid w:val="004D1B44"/>
    <w:rsid w:val="004D1B73"/>
    <w:rsid w:val="004E4146"/>
    <w:rsid w:val="004E683B"/>
    <w:rsid w:val="004F5D65"/>
    <w:rsid w:val="00511BEE"/>
    <w:rsid w:val="00541AAA"/>
    <w:rsid w:val="005741D5"/>
    <w:rsid w:val="00586F86"/>
    <w:rsid w:val="005926B5"/>
    <w:rsid w:val="00592F0F"/>
    <w:rsid w:val="00595B7E"/>
    <w:rsid w:val="0059682F"/>
    <w:rsid w:val="005A53BB"/>
    <w:rsid w:val="005C7AAB"/>
    <w:rsid w:val="005E292B"/>
    <w:rsid w:val="005F419C"/>
    <w:rsid w:val="006201B9"/>
    <w:rsid w:val="00620B77"/>
    <w:rsid w:val="006337DC"/>
    <w:rsid w:val="00661F6F"/>
    <w:rsid w:val="00673885"/>
    <w:rsid w:val="006947D7"/>
    <w:rsid w:val="006960E7"/>
    <w:rsid w:val="006960FF"/>
    <w:rsid w:val="006B0298"/>
    <w:rsid w:val="006C3FED"/>
    <w:rsid w:val="006C5199"/>
    <w:rsid w:val="006E1CC3"/>
    <w:rsid w:val="006E5202"/>
    <w:rsid w:val="006F0B28"/>
    <w:rsid w:val="006F4705"/>
    <w:rsid w:val="007014ED"/>
    <w:rsid w:val="00704707"/>
    <w:rsid w:val="00705C4A"/>
    <w:rsid w:val="00731BE6"/>
    <w:rsid w:val="00732181"/>
    <w:rsid w:val="00736A97"/>
    <w:rsid w:val="00737289"/>
    <w:rsid w:val="00770FF6"/>
    <w:rsid w:val="0078144B"/>
    <w:rsid w:val="00794E2D"/>
    <w:rsid w:val="007C2D87"/>
    <w:rsid w:val="007C6B4E"/>
    <w:rsid w:val="007C7BC3"/>
    <w:rsid w:val="007D15E4"/>
    <w:rsid w:val="007E39C9"/>
    <w:rsid w:val="007E4EE1"/>
    <w:rsid w:val="007E7BD0"/>
    <w:rsid w:val="007F266C"/>
    <w:rsid w:val="00806939"/>
    <w:rsid w:val="008076A2"/>
    <w:rsid w:val="00816F0B"/>
    <w:rsid w:val="00817FC4"/>
    <w:rsid w:val="00827971"/>
    <w:rsid w:val="00863A82"/>
    <w:rsid w:val="0088198F"/>
    <w:rsid w:val="00886CE8"/>
    <w:rsid w:val="008914A2"/>
    <w:rsid w:val="008A01B5"/>
    <w:rsid w:val="008A0CCC"/>
    <w:rsid w:val="008A0E8B"/>
    <w:rsid w:val="008B331C"/>
    <w:rsid w:val="008B460E"/>
    <w:rsid w:val="008C4402"/>
    <w:rsid w:val="008D19DE"/>
    <w:rsid w:val="008D4C29"/>
    <w:rsid w:val="008D545D"/>
    <w:rsid w:val="008E4A20"/>
    <w:rsid w:val="008E70F7"/>
    <w:rsid w:val="008F06CC"/>
    <w:rsid w:val="008F7F1C"/>
    <w:rsid w:val="009227FF"/>
    <w:rsid w:val="00926C33"/>
    <w:rsid w:val="0094790C"/>
    <w:rsid w:val="00955523"/>
    <w:rsid w:val="00956086"/>
    <w:rsid w:val="00956730"/>
    <w:rsid w:val="00964313"/>
    <w:rsid w:val="00971EA0"/>
    <w:rsid w:val="009B048F"/>
    <w:rsid w:val="009B7CAB"/>
    <w:rsid w:val="009D528B"/>
    <w:rsid w:val="009E6BDB"/>
    <w:rsid w:val="00A172D2"/>
    <w:rsid w:val="00A346F6"/>
    <w:rsid w:val="00A46F0D"/>
    <w:rsid w:val="00A56588"/>
    <w:rsid w:val="00A85F18"/>
    <w:rsid w:val="00A91BCD"/>
    <w:rsid w:val="00A96FBA"/>
    <w:rsid w:val="00AA1191"/>
    <w:rsid w:val="00AA5F5C"/>
    <w:rsid w:val="00AA760C"/>
    <w:rsid w:val="00AB12F1"/>
    <w:rsid w:val="00AB5BC6"/>
    <w:rsid w:val="00AC289F"/>
    <w:rsid w:val="00B01243"/>
    <w:rsid w:val="00B116B1"/>
    <w:rsid w:val="00B24F03"/>
    <w:rsid w:val="00B30445"/>
    <w:rsid w:val="00B520AB"/>
    <w:rsid w:val="00B858D3"/>
    <w:rsid w:val="00B86F3D"/>
    <w:rsid w:val="00B95B39"/>
    <w:rsid w:val="00BB24A5"/>
    <w:rsid w:val="00BD59BE"/>
    <w:rsid w:val="00BD5D5E"/>
    <w:rsid w:val="00BE442A"/>
    <w:rsid w:val="00C04208"/>
    <w:rsid w:val="00C14497"/>
    <w:rsid w:val="00C3622C"/>
    <w:rsid w:val="00C4397B"/>
    <w:rsid w:val="00C51914"/>
    <w:rsid w:val="00C53944"/>
    <w:rsid w:val="00C85F03"/>
    <w:rsid w:val="00C94680"/>
    <w:rsid w:val="00C946DE"/>
    <w:rsid w:val="00C95B8A"/>
    <w:rsid w:val="00CB0BEC"/>
    <w:rsid w:val="00CD7F32"/>
    <w:rsid w:val="00CF7BDF"/>
    <w:rsid w:val="00D03840"/>
    <w:rsid w:val="00D03A3C"/>
    <w:rsid w:val="00D22CDD"/>
    <w:rsid w:val="00D438F7"/>
    <w:rsid w:val="00D70B49"/>
    <w:rsid w:val="00D828C9"/>
    <w:rsid w:val="00D838C0"/>
    <w:rsid w:val="00D85E47"/>
    <w:rsid w:val="00D86606"/>
    <w:rsid w:val="00DB7FC5"/>
    <w:rsid w:val="00DC47AB"/>
    <w:rsid w:val="00DC4FB2"/>
    <w:rsid w:val="00DE6201"/>
    <w:rsid w:val="00E17BD5"/>
    <w:rsid w:val="00E27E01"/>
    <w:rsid w:val="00E70857"/>
    <w:rsid w:val="00E90A69"/>
    <w:rsid w:val="00E977DF"/>
    <w:rsid w:val="00E97C56"/>
    <w:rsid w:val="00EA3C4D"/>
    <w:rsid w:val="00EA5C3C"/>
    <w:rsid w:val="00EB096A"/>
    <w:rsid w:val="00EB58EE"/>
    <w:rsid w:val="00EB6C43"/>
    <w:rsid w:val="00EB76CF"/>
    <w:rsid w:val="00EC03ED"/>
    <w:rsid w:val="00ED7050"/>
    <w:rsid w:val="00EF5013"/>
    <w:rsid w:val="00F1686B"/>
    <w:rsid w:val="00F6156C"/>
    <w:rsid w:val="00F72749"/>
    <w:rsid w:val="00F82DD6"/>
    <w:rsid w:val="00FC233F"/>
    <w:rsid w:val="00FC3BD5"/>
    <w:rsid w:val="00FE1D74"/>
    <w:rsid w:val="00FE3B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74C5A0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link w:val="Heading1Char"/>
    <w:autoRedefine/>
    <w:uiPriority w:val="9"/>
    <w:qFormat/>
    <w:rsid w:val="00266D6D"/>
    <w:pPr>
      <w:keepNext/>
      <w:keepLines/>
      <w:spacing w:before="480"/>
      <w:jc w:val="center"/>
      <w:outlineLvl w:val="0"/>
    </w:pPr>
    <w:rPr>
      <w:rFonts w:ascii="Helvetica" w:eastAsiaTheme="majorEastAsia" w:hAnsi="Helvetica" w:cstheme="majorBidi"/>
      <w:b/>
      <w:bCs/>
      <w:sz w:val="32"/>
      <w:szCs w:val="32"/>
    </w:rPr>
  </w:style>
  <w:style w:type="paragraph" w:styleId="Heading2">
    <w:name w:val="heading 2"/>
    <w:basedOn w:val="Normal"/>
    <w:next w:val="Normal"/>
    <w:link w:val="Heading2Char"/>
    <w:autoRedefine/>
    <w:uiPriority w:val="9"/>
    <w:unhideWhenUsed/>
    <w:qFormat/>
    <w:rsid w:val="00134A6A"/>
    <w:pPr>
      <w:keepNext/>
      <w:keepLines/>
      <w:spacing w:before="200"/>
      <w:outlineLvl w:val="1"/>
    </w:pPr>
    <w:rPr>
      <w:rFonts w:ascii="Helvetica" w:eastAsiaTheme="majorEastAsia" w:hAnsi="Helvetic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color w:val="000000"/>
      <w:position w:val="0"/>
      <w:sz w:val="24"/>
      <w:vertAlign w:val="baseline"/>
    </w:rPr>
  </w:style>
  <w:style w:type="character" w:customStyle="1" w:styleId="WW8Num1z1">
    <w:name w:val="WW8Num1z1"/>
    <w:rPr>
      <w:rFonts w:ascii="Times New Roman" w:hAnsi="Times New Roman"/>
      <w:color w:val="000000"/>
      <w:position w:val="0"/>
      <w:sz w:val="24"/>
      <w:vertAlign w:val="baseline"/>
    </w:rPr>
  </w:style>
  <w:style w:type="character" w:customStyle="1" w:styleId="WW8Num2z0">
    <w:name w:val="WW8Num2z0"/>
    <w:rPr>
      <w:color w:val="000000"/>
      <w:position w:val="0"/>
      <w:sz w:val="24"/>
      <w:vertAlign w:val="baseline"/>
    </w:rPr>
  </w:style>
  <w:style w:type="character" w:customStyle="1" w:styleId="WW8Num2z1">
    <w:name w:val="WW8Num2z1"/>
    <w:rPr>
      <w:rFonts w:ascii="Times New Roman" w:hAnsi="Times New Roman"/>
      <w:color w:val="000000"/>
      <w:position w:val="0"/>
      <w:sz w:val="24"/>
      <w:vertAlign w:val="baseline"/>
    </w:rPr>
  </w:style>
  <w:style w:type="character" w:customStyle="1" w:styleId="WW8Num3z0">
    <w:name w:val="WW8Num3z0"/>
    <w:rPr>
      <w:color w:val="000000"/>
      <w:position w:val="0"/>
      <w:sz w:val="24"/>
      <w:vertAlign w:val="baseline"/>
    </w:rPr>
  </w:style>
  <w:style w:type="character" w:customStyle="1" w:styleId="WW8Num4z0">
    <w:name w:val="WW8Num4z0"/>
    <w:rPr>
      <w:color w:val="000000"/>
      <w:position w:val="0"/>
      <w:sz w:val="24"/>
      <w:vertAlign w:val="baseline"/>
    </w:rPr>
  </w:style>
  <w:style w:type="character" w:customStyle="1" w:styleId="WW8Num4z1">
    <w:name w:val="WW8Num4z1"/>
    <w:rPr>
      <w:rFonts w:ascii="Times New Roman" w:hAnsi="Times New Roman"/>
      <w:color w:val="000000"/>
      <w:position w:val="0"/>
      <w:sz w:val="24"/>
      <w:vertAlign w:val="baseline"/>
    </w:rPr>
  </w:style>
  <w:style w:type="character" w:customStyle="1" w:styleId="WW8Num5z0">
    <w:name w:val="WW8Num5z0"/>
    <w:rPr>
      <w:color w:val="000000"/>
      <w:position w:val="0"/>
      <w:sz w:val="24"/>
      <w:vertAlign w:val="baseline"/>
    </w:rPr>
  </w:style>
  <w:style w:type="character" w:customStyle="1" w:styleId="WW8Num5z1">
    <w:name w:val="WW8Num5z1"/>
    <w:rPr>
      <w:rFonts w:ascii="Times New Roman" w:hAnsi="Times New Roman"/>
      <w:color w:val="000000"/>
      <w:position w:val="0"/>
      <w:sz w:val="24"/>
      <w:vertAlign w:val="baseline"/>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styleId="Hyperlink">
    <w:name w:val="Hyperlink"/>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HeaderFooterA">
    <w:name w:val="Header &amp; Footer A"/>
    <w:rPr>
      <w:rFonts w:ascii="Helvetica" w:eastAsia="ヒラギノ角ゴ Pro W3" w:hAnsi="Helvetica"/>
      <w:color w:val="000000"/>
      <w:kern w:val="1"/>
      <w:lang w:val="en-GB" w:eastAsia="hi-IN" w:bidi="hi-IN"/>
    </w:rPr>
  </w:style>
  <w:style w:type="paragraph" w:customStyle="1" w:styleId="FreeFormA">
    <w:name w:val="Free Form A"/>
    <w:rPr>
      <w:rFonts w:ascii="Helvetica" w:eastAsia="ヒラギノ角ゴ Pro W3" w:hAnsi="Helvetica"/>
      <w:color w:val="000000"/>
      <w:kern w:val="1"/>
      <w:sz w:val="24"/>
      <w:lang w:val="en-GB" w:eastAsia="hi-IN" w:bidi="hi-IN"/>
    </w:rPr>
  </w:style>
  <w:style w:type="paragraph" w:customStyle="1" w:styleId="FreeForm">
    <w:name w:val="Free Form"/>
    <w:rPr>
      <w:rFonts w:eastAsia="ヒラギノ角ゴ Pro W3"/>
      <w:color w:val="000000"/>
      <w:kern w:val="1"/>
      <w:lang w:eastAsia="hi-IN" w:bidi="hi-IN"/>
    </w:rPr>
  </w:style>
  <w:style w:type="paragraph" w:customStyle="1" w:styleId="BodyA">
    <w:name w:val="Body A"/>
    <w:rPr>
      <w:rFonts w:ascii="Helvetica" w:eastAsia="ヒラギノ角ゴ Pro W3" w:hAnsi="Helvetica"/>
      <w:color w:val="000000"/>
      <w:kern w:val="1"/>
      <w:sz w:val="24"/>
      <w:lang w:val="en-GB" w:eastAsia="hi-IN" w:bidi="hi-IN"/>
    </w:rPr>
  </w:style>
  <w:style w:type="paragraph" w:styleId="Footer">
    <w:name w:val="footer"/>
    <w:basedOn w:val="Normal"/>
    <w:pPr>
      <w:suppressLineNumbers/>
      <w:tabs>
        <w:tab w:val="center" w:pos="4819"/>
        <w:tab w:val="right" w:pos="9638"/>
      </w:tabs>
    </w:pPr>
  </w:style>
  <w:style w:type="paragraph" w:styleId="Header">
    <w:name w:val="header"/>
    <w:basedOn w:val="Normal"/>
    <w:pPr>
      <w:suppressLineNumbers/>
      <w:tabs>
        <w:tab w:val="center" w:pos="4819"/>
        <w:tab w:val="right" w:pos="963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541AAA"/>
    <w:rPr>
      <w:rFonts w:ascii="Lucida Grande" w:hAnsi="Lucida Grande"/>
      <w:sz w:val="18"/>
      <w:szCs w:val="18"/>
    </w:rPr>
  </w:style>
  <w:style w:type="character" w:customStyle="1" w:styleId="BalloonTextChar">
    <w:name w:val="Balloon Text Char"/>
    <w:basedOn w:val="DefaultParagraphFont"/>
    <w:link w:val="BalloonText"/>
    <w:uiPriority w:val="99"/>
    <w:semiHidden/>
    <w:rsid w:val="00541AAA"/>
    <w:rPr>
      <w:rFonts w:ascii="Lucida Grande" w:hAnsi="Lucida Grande"/>
      <w:sz w:val="18"/>
      <w:szCs w:val="18"/>
      <w:lang w:eastAsia="ar-SA"/>
    </w:rPr>
  </w:style>
  <w:style w:type="character" w:customStyle="1" w:styleId="apple-converted-space">
    <w:name w:val="apple-converted-space"/>
    <w:basedOn w:val="DefaultParagraphFont"/>
    <w:rsid w:val="004E4146"/>
  </w:style>
  <w:style w:type="character" w:customStyle="1" w:styleId="il">
    <w:name w:val="il"/>
    <w:basedOn w:val="DefaultParagraphFont"/>
    <w:rsid w:val="004E4146"/>
  </w:style>
  <w:style w:type="paragraph" w:styleId="ListParagraph">
    <w:name w:val="List Paragraph"/>
    <w:basedOn w:val="Normal"/>
    <w:uiPriority w:val="34"/>
    <w:qFormat/>
    <w:rsid w:val="0049358E"/>
    <w:pPr>
      <w:ind w:left="720"/>
      <w:contextualSpacing/>
    </w:pPr>
  </w:style>
  <w:style w:type="paragraph" w:styleId="TOC1">
    <w:name w:val="toc 1"/>
    <w:basedOn w:val="Normal"/>
    <w:next w:val="Normal"/>
    <w:autoRedefine/>
    <w:uiPriority w:val="39"/>
    <w:unhideWhenUsed/>
    <w:qFormat/>
    <w:rsid w:val="00AA1191"/>
    <w:pPr>
      <w:tabs>
        <w:tab w:val="right" w:pos="9628"/>
      </w:tabs>
      <w:spacing w:before="240" w:after="120"/>
      <w:jc w:val="center"/>
    </w:pPr>
    <w:rPr>
      <w:rFonts w:ascii="Helvetica" w:hAnsi="Helvetica"/>
      <w:b/>
      <w:caps/>
      <w:noProof/>
      <w:sz w:val="36"/>
      <w:szCs w:val="36"/>
      <w:u w:val="single"/>
    </w:rPr>
  </w:style>
  <w:style w:type="paragraph" w:styleId="TOC2">
    <w:name w:val="toc 2"/>
    <w:basedOn w:val="Normal"/>
    <w:next w:val="Normal"/>
    <w:autoRedefine/>
    <w:uiPriority w:val="39"/>
    <w:unhideWhenUsed/>
    <w:qFormat/>
    <w:rsid w:val="00C14497"/>
    <w:rPr>
      <w:rFonts w:asciiTheme="minorHAnsi" w:hAnsiTheme="minorHAnsi"/>
      <w:b/>
      <w:smallCaps/>
      <w:sz w:val="22"/>
      <w:szCs w:val="22"/>
    </w:rPr>
  </w:style>
  <w:style w:type="paragraph" w:styleId="TOC3">
    <w:name w:val="toc 3"/>
    <w:basedOn w:val="Normal"/>
    <w:next w:val="Normal"/>
    <w:autoRedefine/>
    <w:uiPriority w:val="39"/>
    <w:unhideWhenUsed/>
    <w:rsid w:val="00C14497"/>
    <w:rPr>
      <w:rFonts w:asciiTheme="minorHAnsi" w:hAnsiTheme="minorHAnsi"/>
      <w:smallCaps/>
      <w:sz w:val="22"/>
      <w:szCs w:val="22"/>
    </w:rPr>
  </w:style>
  <w:style w:type="paragraph" w:styleId="TOC4">
    <w:name w:val="toc 4"/>
    <w:basedOn w:val="Normal"/>
    <w:next w:val="Normal"/>
    <w:autoRedefine/>
    <w:uiPriority w:val="39"/>
    <w:unhideWhenUsed/>
    <w:rsid w:val="00C14497"/>
    <w:rPr>
      <w:rFonts w:asciiTheme="minorHAnsi" w:hAnsiTheme="minorHAnsi"/>
      <w:sz w:val="22"/>
      <w:szCs w:val="22"/>
    </w:rPr>
  </w:style>
  <w:style w:type="paragraph" w:styleId="TOC5">
    <w:name w:val="toc 5"/>
    <w:basedOn w:val="Normal"/>
    <w:next w:val="Normal"/>
    <w:autoRedefine/>
    <w:uiPriority w:val="39"/>
    <w:unhideWhenUsed/>
    <w:rsid w:val="00C14497"/>
    <w:rPr>
      <w:rFonts w:asciiTheme="minorHAnsi" w:hAnsiTheme="minorHAnsi"/>
      <w:sz w:val="22"/>
      <w:szCs w:val="22"/>
    </w:rPr>
  </w:style>
  <w:style w:type="paragraph" w:styleId="TOC6">
    <w:name w:val="toc 6"/>
    <w:basedOn w:val="Normal"/>
    <w:next w:val="Normal"/>
    <w:autoRedefine/>
    <w:uiPriority w:val="39"/>
    <w:unhideWhenUsed/>
    <w:rsid w:val="00C14497"/>
    <w:rPr>
      <w:rFonts w:asciiTheme="minorHAnsi" w:hAnsiTheme="minorHAnsi"/>
      <w:sz w:val="22"/>
      <w:szCs w:val="22"/>
    </w:rPr>
  </w:style>
  <w:style w:type="paragraph" w:styleId="TOC7">
    <w:name w:val="toc 7"/>
    <w:basedOn w:val="Normal"/>
    <w:next w:val="Normal"/>
    <w:autoRedefine/>
    <w:uiPriority w:val="39"/>
    <w:unhideWhenUsed/>
    <w:rsid w:val="00C14497"/>
    <w:rPr>
      <w:rFonts w:asciiTheme="minorHAnsi" w:hAnsiTheme="minorHAnsi"/>
      <w:sz w:val="22"/>
      <w:szCs w:val="22"/>
    </w:rPr>
  </w:style>
  <w:style w:type="paragraph" w:styleId="TOC8">
    <w:name w:val="toc 8"/>
    <w:basedOn w:val="Normal"/>
    <w:next w:val="Normal"/>
    <w:autoRedefine/>
    <w:uiPriority w:val="39"/>
    <w:unhideWhenUsed/>
    <w:rsid w:val="00C14497"/>
    <w:rPr>
      <w:rFonts w:asciiTheme="minorHAnsi" w:hAnsiTheme="minorHAnsi"/>
      <w:sz w:val="22"/>
      <w:szCs w:val="22"/>
    </w:rPr>
  </w:style>
  <w:style w:type="paragraph" w:styleId="TOC9">
    <w:name w:val="toc 9"/>
    <w:basedOn w:val="Normal"/>
    <w:next w:val="Normal"/>
    <w:autoRedefine/>
    <w:uiPriority w:val="39"/>
    <w:unhideWhenUsed/>
    <w:rsid w:val="00C14497"/>
    <w:rPr>
      <w:rFonts w:asciiTheme="minorHAnsi" w:hAnsiTheme="minorHAnsi"/>
      <w:sz w:val="22"/>
      <w:szCs w:val="22"/>
    </w:rPr>
  </w:style>
  <w:style w:type="character" w:customStyle="1" w:styleId="Heading1Char">
    <w:name w:val="Heading 1 Char"/>
    <w:basedOn w:val="DefaultParagraphFont"/>
    <w:link w:val="Heading1"/>
    <w:uiPriority w:val="9"/>
    <w:rsid w:val="00266D6D"/>
    <w:rPr>
      <w:rFonts w:ascii="Helvetica" w:eastAsiaTheme="majorEastAsia" w:hAnsi="Helvetica" w:cstheme="majorBidi"/>
      <w:b/>
      <w:bCs/>
      <w:sz w:val="32"/>
      <w:szCs w:val="32"/>
      <w:lang w:eastAsia="ar-SA"/>
    </w:rPr>
  </w:style>
  <w:style w:type="character" w:customStyle="1" w:styleId="Heading2Char">
    <w:name w:val="Heading 2 Char"/>
    <w:basedOn w:val="DefaultParagraphFont"/>
    <w:link w:val="Heading2"/>
    <w:uiPriority w:val="9"/>
    <w:rsid w:val="00134A6A"/>
    <w:rPr>
      <w:rFonts w:ascii="Helvetica" w:eastAsiaTheme="majorEastAsia" w:hAnsi="Helvetica" w:cstheme="majorBidi"/>
      <w:b/>
      <w:bCs/>
      <w:sz w:val="24"/>
      <w:szCs w:val="26"/>
      <w:lang w:eastAsia="ar-SA"/>
    </w:rPr>
  </w:style>
  <w:style w:type="character" w:styleId="PageNumber">
    <w:name w:val="page number"/>
    <w:basedOn w:val="DefaultParagraphFont"/>
    <w:uiPriority w:val="99"/>
    <w:semiHidden/>
    <w:unhideWhenUsed/>
    <w:rsid w:val="0039708C"/>
  </w:style>
  <w:style w:type="character" w:styleId="FollowedHyperlink">
    <w:name w:val="FollowedHyperlink"/>
    <w:basedOn w:val="DefaultParagraphFont"/>
    <w:uiPriority w:val="99"/>
    <w:semiHidden/>
    <w:unhideWhenUsed/>
    <w:rsid w:val="0067388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ar-SA"/>
    </w:rPr>
  </w:style>
  <w:style w:type="paragraph" w:styleId="Heading1">
    <w:name w:val="heading 1"/>
    <w:basedOn w:val="Normal"/>
    <w:next w:val="Normal"/>
    <w:link w:val="Heading1Char"/>
    <w:autoRedefine/>
    <w:uiPriority w:val="9"/>
    <w:qFormat/>
    <w:rsid w:val="00266D6D"/>
    <w:pPr>
      <w:keepNext/>
      <w:keepLines/>
      <w:spacing w:before="480"/>
      <w:jc w:val="center"/>
      <w:outlineLvl w:val="0"/>
    </w:pPr>
    <w:rPr>
      <w:rFonts w:ascii="Helvetica" w:eastAsiaTheme="majorEastAsia" w:hAnsi="Helvetica" w:cstheme="majorBidi"/>
      <w:b/>
      <w:bCs/>
      <w:sz w:val="32"/>
      <w:szCs w:val="32"/>
    </w:rPr>
  </w:style>
  <w:style w:type="paragraph" w:styleId="Heading2">
    <w:name w:val="heading 2"/>
    <w:basedOn w:val="Normal"/>
    <w:next w:val="Normal"/>
    <w:link w:val="Heading2Char"/>
    <w:autoRedefine/>
    <w:uiPriority w:val="9"/>
    <w:unhideWhenUsed/>
    <w:qFormat/>
    <w:rsid w:val="00134A6A"/>
    <w:pPr>
      <w:keepNext/>
      <w:keepLines/>
      <w:spacing w:before="200"/>
      <w:outlineLvl w:val="1"/>
    </w:pPr>
    <w:rPr>
      <w:rFonts w:ascii="Helvetica" w:eastAsiaTheme="majorEastAsia" w:hAnsi="Helvetic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color w:val="000000"/>
      <w:position w:val="0"/>
      <w:sz w:val="24"/>
      <w:vertAlign w:val="baseline"/>
    </w:rPr>
  </w:style>
  <w:style w:type="character" w:customStyle="1" w:styleId="WW8Num1z1">
    <w:name w:val="WW8Num1z1"/>
    <w:rPr>
      <w:rFonts w:ascii="Times New Roman" w:hAnsi="Times New Roman"/>
      <w:color w:val="000000"/>
      <w:position w:val="0"/>
      <w:sz w:val="24"/>
      <w:vertAlign w:val="baseline"/>
    </w:rPr>
  </w:style>
  <w:style w:type="character" w:customStyle="1" w:styleId="WW8Num2z0">
    <w:name w:val="WW8Num2z0"/>
    <w:rPr>
      <w:color w:val="000000"/>
      <w:position w:val="0"/>
      <w:sz w:val="24"/>
      <w:vertAlign w:val="baseline"/>
    </w:rPr>
  </w:style>
  <w:style w:type="character" w:customStyle="1" w:styleId="WW8Num2z1">
    <w:name w:val="WW8Num2z1"/>
    <w:rPr>
      <w:rFonts w:ascii="Times New Roman" w:hAnsi="Times New Roman"/>
      <w:color w:val="000000"/>
      <w:position w:val="0"/>
      <w:sz w:val="24"/>
      <w:vertAlign w:val="baseline"/>
    </w:rPr>
  </w:style>
  <w:style w:type="character" w:customStyle="1" w:styleId="WW8Num3z0">
    <w:name w:val="WW8Num3z0"/>
    <w:rPr>
      <w:color w:val="000000"/>
      <w:position w:val="0"/>
      <w:sz w:val="24"/>
      <w:vertAlign w:val="baseline"/>
    </w:rPr>
  </w:style>
  <w:style w:type="character" w:customStyle="1" w:styleId="WW8Num4z0">
    <w:name w:val="WW8Num4z0"/>
    <w:rPr>
      <w:color w:val="000000"/>
      <w:position w:val="0"/>
      <w:sz w:val="24"/>
      <w:vertAlign w:val="baseline"/>
    </w:rPr>
  </w:style>
  <w:style w:type="character" w:customStyle="1" w:styleId="WW8Num4z1">
    <w:name w:val="WW8Num4z1"/>
    <w:rPr>
      <w:rFonts w:ascii="Times New Roman" w:hAnsi="Times New Roman"/>
      <w:color w:val="000000"/>
      <w:position w:val="0"/>
      <w:sz w:val="24"/>
      <w:vertAlign w:val="baseline"/>
    </w:rPr>
  </w:style>
  <w:style w:type="character" w:customStyle="1" w:styleId="WW8Num5z0">
    <w:name w:val="WW8Num5z0"/>
    <w:rPr>
      <w:color w:val="000000"/>
      <w:position w:val="0"/>
      <w:sz w:val="24"/>
      <w:vertAlign w:val="baseline"/>
    </w:rPr>
  </w:style>
  <w:style w:type="character" w:customStyle="1" w:styleId="WW8Num5z1">
    <w:name w:val="WW8Num5z1"/>
    <w:rPr>
      <w:rFonts w:ascii="Times New Roman" w:hAnsi="Times New Roman"/>
      <w:color w:val="000000"/>
      <w:position w:val="0"/>
      <w:sz w:val="24"/>
      <w:vertAlign w:val="baseline"/>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styleId="Hyperlink">
    <w:name w:val="Hyperlink"/>
    <w:rPr>
      <w:color w:val="0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Arial Unicode MS"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HeaderFooterA">
    <w:name w:val="Header &amp; Footer A"/>
    <w:rPr>
      <w:rFonts w:ascii="Helvetica" w:eastAsia="ヒラギノ角ゴ Pro W3" w:hAnsi="Helvetica"/>
      <w:color w:val="000000"/>
      <w:kern w:val="1"/>
      <w:lang w:val="en-GB" w:eastAsia="hi-IN" w:bidi="hi-IN"/>
    </w:rPr>
  </w:style>
  <w:style w:type="paragraph" w:customStyle="1" w:styleId="FreeFormA">
    <w:name w:val="Free Form A"/>
    <w:rPr>
      <w:rFonts w:ascii="Helvetica" w:eastAsia="ヒラギノ角ゴ Pro W3" w:hAnsi="Helvetica"/>
      <w:color w:val="000000"/>
      <w:kern w:val="1"/>
      <w:sz w:val="24"/>
      <w:lang w:val="en-GB" w:eastAsia="hi-IN" w:bidi="hi-IN"/>
    </w:rPr>
  </w:style>
  <w:style w:type="paragraph" w:customStyle="1" w:styleId="FreeForm">
    <w:name w:val="Free Form"/>
    <w:rPr>
      <w:rFonts w:eastAsia="ヒラギノ角ゴ Pro W3"/>
      <w:color w:val="000000"/>
      <w:kern w:val="1"/>
      <w:lang w:eastAsia="hi-IN" w:bidi="hi-IN"/>
    </w:rPr>
  </w:style>
  <w:style w:type="paragraph" w:customStyle="1" w:styleId="BodyA">
    <w:name w:val="Body A"/>
    <w:rPr>
      <w:rFonts w:ascii="Helvetica" w:eastAsia="ヒラギノ角ゴ Pro W3" w:hAnsi="Helvetica"/>
      <w:color w:val="000000"/>
      <w:kern w:val="1"/>
      <w:sz w:val="24"/>
      <w:lang w:val="en-GB" w:eastAsia="hi-IN" w:bidi="hi-IN"/>
    </w:rPr>
  </w:style>
  <w:style w:type="paragraph" w:styleId="Footer">
    <w:name w:val="footer"/>
    <w:basedOn w:val="Normal"/>
    <w:pPr>
      <w:suppressLineNumbers/>
      <w:tabs>
        <w:tab w:val="center" w:pos="4819"/>
        <w:tab w:val="right" w:pos="9638"/>
      </w:tabs>
    </w:pPr>
  </w:style>
  <w:style w:type="paragraph" w:styleId="Header">
    <w:name w:val="header"/>
    <w:basedOn w:val="Normal"/>
    <w:pPr>
      <w:suppressLineNumbers/>
      <w:tabs>
        <w:tab w:val="center" w:pos="4819"/>
        <w:tab w:val="right" w:pos="9638"/>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541AAA"/>
    <w:rPr>
      <w:rFonts w:ascii="Lucida Grande" w:hAnsi="Lucida Grande"/>
      <w:sz w:val="18"/>
      <w:szCs w:val="18"/>
    </w:rPr>
  </w:style>
  <w:style w:type="character" w:customStyle="1" w:styleId="BalloonTextChar">
    <w:name w:val="Balloon Text Char"/>
    <w:basedOn w:val="DefaultParagraphFont"/>
    <w:link w:val="BalloonText"/>
    <w:uiPriority w:val="99"/>
    <w:semiHidden/>
    <w:rsid w:val="00541AAA"/>
    <w:rPr>
      <w:rFonts w:ascii="Lucida Grande" w:hAnsi="Lucida Grande"/>
      <w:sz w:val="18"/>
      <w:szCs w:val="18"/>
      <w:lang w:eastAsia="ar-SA"/>
    </w:rPr>
  </w:style>
  <w:style w:type="character" w:customStyle="1" w:styleId="apple-converted-space">
    <w:name w:val="apple-converted-space"/>
    <w:basedOn w:val="DefaultParagraphFont"/>
    <w:rsid w:val="004E4146"/>
  </w:style>
  <w:style w:type="character" w:customStyle="1" w:styleId="il">
    <w:name w:val="il"/>
    <w:basedOn w:val="DefaultParagraphFont"/>
    <w:rsid w:val="004E4146"/>
  </w:style>
  <w:style w:type="paragraph" w:styleId="ListParagraph">
    <w:name w:val="List Paragraph"/>
    <w:basedOn w:val="Normal"/>
    <w:uiPriority w:val="34"/>
    <w:qFormat/>
    <w:rsid w:val="0049358E"/>
    <w:pPr>
      <w:ind w:left="720"/>
      <w:contextualSpacing/>
    </w:pPr>
  </w:style>
  <w:style w:type="paragraph" w:styleId="TOC1">
    <w:name w:val="toc 1"/>
    <w:basedOn w:val="Normal"/>
    <w:next w:val="Normal"/>
    <w:autoRedefine/>
    <w:uiPriority w:val="39"/>
    <w:unhideWhenUsed/>
    <w:qFormat/>
    <w:rsid w:val="00AA1191"/>
    <w:pPr>
      <w:tabs>
        <w:tab w:val="right" w:pos="9628"/>
      </w:tabs>
      <w:spacing w:before="240" w:after="120"/>
      <w:jc w:val="center"/>
    </w:pPr>
    <w:rPr>
      <w:rFonts w:ascii="Helvetica" w:hAnsi="Helvetica"/>
      <w:b/>
      <w:caps/>
      <w:noProof/>
      <w:sz w:val="36"/>
      <w:szCs w:val="36"/>
      <w:u w:val="single"/>
    </w:rPr>
  </w:style>
  <w:style w:type="paragraph" w:styleId="TOC2">
    <w:name w:val="toc 2"/>
    <w:basedOn w:val="Normal"/>
    <w:next w:val="Normal"/>
    <w:autoRedefine/>
    <w:uiPriority w:val="39"/>
    <w:unhideWhenUsed/>
    <w:qFormat/>
    <w:rsid w:val="00C14497"/>
    <w:rPr>
      <w:rFonts w:asciiTheme="minorHAnsi" w:hAnsiTheme="minorHAnsi"/>
      <w:b/>
      <w:smallCaps/>
      <w:sz w:val="22"/>
      <w:szCs w:val="22"/>
    </w:rPr>
  </w:style>
  <w:style w:type="paragraph" w:styleId="TOC3">
    <w:name w:val="toc 3"/>
    <w:basedOn w:val="Normal"/>
    <w:next w:val="Normal"/>
    <w:autoRedefine/>
    <w:uiPriority w:val="39"/>
    <w:unhideWhenUsed/>
    <w:rsid w:val="00C14497"/>
    <w:rPr>
      <w:rFonts w:asciiTheme="minorHAnsi" w:hAnsiTheme="minorHAnsi"/>
      <w:smallCaps/>
      <w:sz w:val="22"/>
      <w:szCs w:val="22"/>
    </w:rPr>
  </w:style>
  <w:style w:type="paragraph" w:styleId="TOC4">
    <w:name w:val="toc 4"/>
    <w:basedOn w:val="Normal"/>
    <w:next w:val="Normal"/>
    <w:autoRedefine/>
    <w:uiPriority w:val="39"/>
    <w:unhideWhenUsed/>
    <w:rsid w:val="00C14497"/>
    <w:rPr>
      <w:rFonts w:asciiTheme="minorHAnsi" w:hAnsiTheme="minorHAnsi"/>
      <w:sz w:val="22"/>
      <w:szCs w:val="22"/>
    </w:rPr>
  </w:style>
  <w:style w:type="paragraph" w:styleId="TOC5">
    <w:name w:val="toc 5"/>
    <w:basedOn w:val="Normal"/>
    <w:next w:val="Normal"/>
    <w:autoRedefine/>
    <w:uiPriority w:val="39"/>
    <w:unhideWhenUsed/>
    <w:rsid w:val="00C14497"/>
    <w:rPr>
      <w:rFonts w:asciiTheme="minorHAnsi" w:hAnsiTheme="minorHAnsi"/>
      <w:sz w:val="22"/>
      <w:szCs w:val="22"/>
    </w:rPr>
  </w:style>
  <w:style w:type="paragraph" w:styleId="TOC6">
    <w:name w:val="toc 6"/>
    <w:basedOn w:val="Normal"/>
    <w:next w:val="Normal"/>
    <w:autoRedefine/>
    <w:uiPriority w:val="39"/>
    <w:unhideWhenUsed/>
    <w:rsid w:val="00C14497"/>
    <w:rPr>
      <w:rFonts w:asciiTheme="minorHAnsi" w:hAnsiTheme="minorHAnsi"/>
      <w:sz w:val="22"/>
      <w:szCs w:val="22"/>
    </w:rPr>
  </w:style>
  <w:style w:type="paragraph" w:styleId="TOC7">
    <w:name w:val="toc 7"/>
    <w:basedOn w:val="Normal"/>
    <w:next w:val="Normal"/>
    <w:autoRedefine/>
    <w:uiPriority w:val="39"/>
    <w:unhideWhenUsed/>
    <w:rsid w:val="00C14497"/>
    <w:rPr>
      <w:rFonts w:asciiTheme="minorHAnsi" w:hAnsiTheme="minorHAnsi"/>
      <w:sz w:val="22"/>
      <w:szCs w:val="22"/>
    </w:rPr>
  </w:style>
  <w:style w:type="paragraph" w:styleId="TOC8">
    <w:name w:val="toc 8"/>
    <w:basedOn w:val="Normal"/>
    <w:next w:val="Normal"/>
    <w:autoRedefine/>
    <w:uiPriority w:val="39"/>
    <w:unhideWhenUsed/>
    <w:rsid w:val="00C14497"/>
    <w:rPr>
      <w:rFonts w:asciiTheme="minorHAnsi" w:hAnsiTheme="minorHAnsi"/>
      <w:sz w:val="22"/>
      <w:szCs w:val="22"/>
    </w:rPr>
  </w:style>
  <w:style w:type="paragraph" w:styleId="TOC9">
    <w:name w:val="toc 9"/>
    <w:basedOn w:val="Normal"/>
    <w:next w:val="Normal"/>
    <w:autoRedefine/>
    <w:uiPriority w:val="39"/>
    <w:unhideWhenUsed/>
    <w:rsid w:val="00C14497"/>
    <w:rPr>
      <w:rFonts w:asciiTheme="minorHAnsi" w:hAnsiTheme="minorHAnsi"/>
      <w:sz w:val="22"/>
      <w:szCs w:val="22"/>
    </w:rPr>
  </w:style>
  <w:style w:type="character" w:customStyle="1" w:styleId="Heading1Char">
    <w:name w:val="Heading 1 Char"/>
    <w:basedOn w:val="DefaultParagraphFont"/>
    <w:link w:val="Heading1"/>
    <w:uiPriority w:val="9"/>
    <w:rsid w:val="00266D6D"/>
    <w:rPr>
      <w:rFonts w:ascii="Helvetica" w:eastAsiaTheme="majorEastAsia" w:hAnsi="Helvetica" w:cstheme="majorBidi"/>
      <w:b/>
      <w:bCs/>
      <w:sz w:val="32"/>
      <w:szCs w:val="32"/>
      <w:lang w:eastAsia="ar-SA"/>
    </w:rPr>
  </w:style>
  <w:style w:type="character" w:customStyle="1" w:styleId="Heading2Char">
    <w:name w:val="Heading 2 Char"/>
    <w:basedOn w:val="DefaultParagraphFont"/>
    <w:link w:val="Heading2"/>
    <w:uiPriority w:val="9"/>
    <w:rsid w:val="00134A6A"/>
    <w:rPr>
      <w:rFonts w:ascii="Helvetica" w:eastAsiaTheme="majorEastAsia" w:hAnsi="Helvetica" w:cstheme="majorBidi"/>
      <w:b/>
      <w:bCs/>
      <w:sz w:val="24"/>
      <w:szCs w:val="26"/>
      <w:lang w:eastAsia="ar-SA"/>
    </w:rPr>
  </w:style>
  <w:style w:type="character" w:styleId="PageNumber">
    <w:name w:val="page number"/>
    <w:basedOn w:val="DefaultParagraphFont"/>
    <w:uiPriority w:val="99"/>
    <w:semiHidden/>
    <w:unhideWhenUsed/>
    <w:rsid w:val="0039708C"/>
  </w:style>
  <w:style w:type="character" w:styleId="FollowedHyperlink">
    <w:name w:val="FollowedHyperlink"/>
    <w:basedOn w:val="DefaultParagraphFont"/>
    <w:uiPriority w:val="99"/>
    <w:semiHidden/>
    <w:unhideWhenUsed/>
    <w:rsid w:val="006738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0771">
      <w:bodyDiv w:val="1"/>
      <w:marLeft w:val="0"/>
      <w:marRight w:val="0"/>
      <w:marTop w:val="0"/>
      <w:marBottom w:val="0"/>
      <w:divBdr>
        <w:top w:val="none" w:sz="0" w:space="0" w:color="auto"/>
        <w:left w:val="none" w:sz="0" w:space="0" w:color="auto"/>
        <w:bottom w:val="none" w:sz="0" w:space="0" w:color="auto"/>
        <w:right w:val="none" w:sz="0" w:space="0" w:color="auto"/>
      </w:divBdr>
      <w:divsChild>
        <w:div w:id="550731606">
          <w:marLeft w:val="0"/>
          <w:marRight w:val="0"/>
          <w:marTop w:val="0"/>
          <w:marBottom w:val="0"/>
          <w:divBdr>
            <w:top w:val="none" w:sz="0" w:space="0" w:color="auto"/>
            <w:left w:val="none" w:sz="0" w:space="0" w:color="auto"/>
            <w:bottom w:val="none" w:sz="0" w:space="0" w:color="auto"/>
            <w:right w:val="none" w:sz="0" w:space="0" w:color="auto"/>
          </w:divBdr>
        </w:div>
        <w:div w:id="1077096164">
          <w:marLeft w:val="0"/>
          <w:marRight w:val="0"/>
          <w:marTop w:val="0"/>
          <w:marBottom w:val="0"/>
          <w:divBdr>
            <w:top w:val="none" w:sz="0" w:space="0" w:color="auto"/>
            <w:left w:val="none" w:sz="0" w:space="0" w:color="auto"/>
            <w:bottom w:val="none" w:sz="0" w:space="0" w:color="auto"/>
            <w:right w:val="none" w:sz="0" w:space="0" w:color="auto"/>
          </w:divBdr>
        </w:div>
        <w:div w:id="556891777">
          <w:marLeft w:val="0"/>
          <w:marRight w:val="0"/>
          <w:marTop w:val="0"/>
          <w:marBottom w:val="0"/>
          <w:divBdr>
            <w:top w:val="none" w:sz="0" w:space="0" w:color="auto"/>
            <w:left w:val="none" w:sz="0" w:space="0" w:color="auto"/>
            <w:bottom w:val="none" w:sz="0" w:space="0" w:color="auto"/>
            <w:right w:val="none" w:sz="0" w:space="0" w:color="auto"/>
          </w:divBdr>
        </w:div>
        <w:div w:id="1259874931">
          <w:marLeft w:val="0"/>
          <w:marRight w:val="0"/>
          <w:marTop w:val="0"/>
          <w:marBottom w:val="0"/>
          <w:divBdr>
            <w:top w:val="none" w:sz="0" w:space="0" w:color="auto"/>
            <w:left w:val="none" w:sz="0" w:space="0" w:color="auto"/>
            <w:bottom w:val="none" w:sz="0" w:space="0" w:color="auto"/>
            <w:right w:val="none" w:sz="0" w:space="0" w:color="auto"/>
          </w:divBdr>
        </w:div>
        <w:div w:id="21907552">
          <w:marLeft w:val="0"/>
          <w:marRight w:val="0"/>
          <w:marTop w:val="0"/>
          <w:marBottom w:val="0"/>
          <w:divBdr>
            <w:top w:val="none" w:sz="0" w:space="0" w:color="auto"/>
            <w:left w:val="none" w:sz="0" w:space="0" w:color="auto"/>
            <w:bottom w:val="none" w:sz="0" w:space="0" w:color="auto"/>
            <w:right w:val="none" w:sz="0" w:space="0" w:color="auto"/>
          </w:divBdr>
        </w:div>
        <w:div w:id="792291694">
          <w:marLeft w:val="0"/>
          <w:marRight w:val="0"/>
          <w:marTop w:val="0"/>
          <w:marBottom w:val="0"/>
          <w:divBdr>
            <w:top w:val="none" w:sz="0" w:space="0" w:color="auto"/>
            <w:left w:val="none" w:sz="0" w:space="0" w:color="auto"/>
            <w:bottom w:val="none" w:sz="0" w:space="0" w:color="auto"/>
            <w:right w:val="none" w:sz="0" w:space="0" w:color="auto"/>
          </w:divBdr>
        </w:div>
        <w:div w:id="1311860306">
          <w:marLeft w:val="0"/>
          <w:marRight w:val="0"/>
          <w:marTop w:val="0"/>
          <w:marBottom w:val="0"/>
          <w:divBdr>
            <w:top w:val="none" w:sz="0" w:space="0" w:color="auto"/>
            <w:left w:val="none" w:sz="0" w:space="0" w:color="auto"/>
            <w:bottom w:val="none" w:sz="0" w:space="0" w:color="auto"/>
            <w:right w:val="none" w:sz="0" w:space="0" w:color="auto"/>
          </w:divBdr>
        </w:div>
      </w:divsChild>
    </w:div>
    <w:div w:id="831869586">
      <w:bodyDiv w:val="1"/>
      <w:marLeft w:val="0"/>
      <w:marRight w:val="0"/>
      <w:marTop w:val="0"/>
      <w:marBottom w:val="0"/>
      <w:divBdr>
        <w:top w:val="none" w:sz="0" w:space="0" w:color="auto"/>
        <w:left w:val="none" w:sz="0" w:space="0" w:color="auto"/>
        <w:bottom w:val="none" w:sz="0" w:space="0" w:color="auto"/>
        <w:right w:val="none" w:sz="0" w:space="0" w:color="auto"/>
      </w:divBdr>
    </w:div>
    <w:div w:id="850951718">
      <w:bodyDiv w:val="1"/>
      <w:marLeft w:val="0"/>
      <w:marRight w:val="0"/>
      <w:marTop w:val="0"/>
      <w:marBottom w:val="0"/>
      <w:divBdr>
        <w:top w:val="none" w:sz="0" w:space="0" w:color="auto"/>
        <w:left w:val="none" w:sz="0" w:space="0" w:color="auto"/>
        <w:bottom w:val="none" w:sz="0" w:space="0" w:color="auto"/>
        <w:right w:val="none" w:sz="0" w:space="0" w:color="auto"/>
      </w:divBdr>
    </w:div>
    <w:div w:id="977416964">
      <w:bodyDiv w:val="1"/>
      <w:marLeft w:val="0"/>
      <w:marRight w:val="0"/>
      <w:marTop w:val="0"/>
      <w:marBottom w:val="0"/>
      <w:divBdr>
        <w:top w:val="none" w:sz="0" w:space="0" w:color="auto"/>
        <w:left w:val="none" w:sz="0" w:space="0" w:color="auto"/>
        <w:bottom w:val="none" w:sz="0" w:space="0" w:color="auto"/>
        <w:right w:val="none" w:sz="0" w:space="0" w:color="auto"/>
      </w:divBdr>
    </w:div>
    <w:div w:id="1776052170">
      <w:bodyDiv w:val="1"/>
      <w:marLeft w:val="0"/>
      <w:marRight w:val="0"/>
      <w:marTop w:val="0"/>
      <w:marBottom w:val="0"/>
      <w:divBdr>
        <w:top w:val="none" w:sz="0" w:space="0" w:color="auto"/>
        <w:left w:val="none" w:sz="0" w:space="0" w:color="auto"/>
        <w:bottom w:val="none" w:sz="0" w:space="0" w:color="auto"/>
        <w:right w:val="none" w:sz="0" w:space="0" w:color="auto"/>
      </w:divBdr>
      <w:divsChild>
        <w:div w:id="752358641">
          <w:marLeft w:val="0"/>
          <w:marRight w:val="0"/>
          <w:marTop w:val="0"/>
          <w:marBottom w:val="0"/>
          <w:divBdr>
            <w:top w:val="none" w:sz="0" w:space="0" w:color="auto"/>
            <w:left w:val="none" w:sz="0" w:space="0" w:color="auto"/>
            <w:bottom w:val="none" w:sz="0" w:space="0" w:color="auto"/>
            <w:right w:val="none" w:sz="0" w:space="0" w:color="auto"/>
          </w:divBdr>
        </w:div>
        <w:div w:id="1634021790">
          <w:marLeft w:val="0"/>
          <w:marRight w:val="0"/>
          <w:marTop w:val="0"/>
          <w:marBottom w:val="0"/>
          <w:divBdr>
            <w:top w:val="none" w:sz="0" w:space="0" w:color="auto"/>
            <w:left w:val="none" w:sz="0" w:space="0" w:color="auto"/>
            <w:bottom w:val="none" w:sz="0" w:space="0" w:color="auto"/>
            <w:right w:val="none" w:sz="0" w:space="0" w:color="auto"/>
          </w:divBdr>
        </w:div>
        <w:div w:id="248120582">
          <w:marLeft w:val="0"/>
          <w:marRight w:val="0"/>
          <w:marTop w:val="0"/>
          <w:marBottom w:val="0"/>
          <w:divBdr>
            <w:top w:val="none" w:sz="0" w:space="0" w:color="auto"/>
            <w:left w:val="none" w:sz="0" w:space="0" w:color="auto"/>
            <w:bottom w:val="none" w:sz="0" w:space="0" w:color="auto"/>
            <w:right w:val="none" w:sz="0" w:space="0" w:color="auto"/>
          </w:divBdr>
        </w:div>
        <w:div w:id="1156603381">
          <w:marLeft w:val="0"/>
          <w:marRight w:val="0"/>
          <w:marTop w:val="0"/>
          <w:marBottom w:val="0"/>
          <w:divBdr>
            <w:top w:val="none" w:sz="0" w:space="0" w:color="auto"/>
            <w:left w:val="none" w:sz="0" w:space="0" w:color="auto"/>
            <w:bottom w:val="none" w:sz="0" w:space="0" w:color="auto"/>
            <w:right w:val="none" w:sz="0" w:space="0" w:color="auto"/>
          </w:divBdr>
        </w:div>
        <w:div w:id="925457340">
          <w:marLeft w:val="0"/>
          <w:marRight w:val="0"/>
          <w:marTop w:val="0"/>
          <w:marBottom w:val="0"/>
          <w:divBdr>
            <w:top w:val="none" w:sz="0" w:space="0" w:color="auto"/>
            <w:left w:val="none" w:sz="0" w:space="0" w:color="auto"/>
            <w:bottom w:val="none" w:sz="0" w:space="0" w:color="auto"/>
            <w:right w:val="none" w:sz="0" w:space="0" w:color="auto"/>
          </w:divBdr>
        </w:div>
        <w:div w:id="1433432273">
          <w:marLeft w:val="0"/>
          <w:marRight w:val="0"/>
          <w:marTop w:val="0"/>
          <w:marBottom w:val="0"/>
          <w:divBdr>
            <w:top w:val="none" w:sz="0" w:space="0" w:color="auto"/>
            <w:left w:val="none" w:sz="0" w:space="0" w:color="auto"/>
            <w:bottom w:val="none" w:sz="0" w:space="0" w:color="auto"/>
            <w:right w:val="none" w:sz="0" w:space="0" w:color="auto"/>
          </w:divBdr>
        </w:div>
        <w:div w:id="429280374">
          <w:marLeft w:val="0"/>
          <w:marRight w:val="0"/>
          <w:marTop w:val="0"/>
          <w:marBottom w:val="0"/>
          <w:divBdr>
            <w:top w:val="none" w:sz="0" w:space="0" w:color="auto"/>
            <w:left w:val="none" w:sz="0" w:space="0" w:color="auto"/>
            <w:bottom w:val="none" w:sz="0" w:space="0" w:color="auto"/>
            <w:right w:val="none" w:sz="0" w:space="0" w:color="auto"/>
          </w:divBdr>
        </w:div>
        <w:div w:id="1790782532">
          <w:marLeft w:val="0"/>
          <w:marRight w:val="0"/>
          <w:marTop w:val="0"/>
          <w:marBottom w:val="0"/>
          <w:divBdr>
            <w:top w:val="none" w:sz="0" w:space="0" w:color="auto"/>
            <w:left w:val="none" w:sz="0" w:space="0" w:color="auto"/>
            <w:bottom w:val="none" w:sz="0" w:space="0" w:color="auto"/>
            <w:right w:val="none" w:sz="0" w:space="0" w:color="auto"/>
          </w:divBdr>
        </w:div>
        <w:div w:id="969089128">
          <w:marLeft w:val="0"/>
          <w:marRight w:val="0"/>
          <w:marTop w:val="0"/>
          <w:marBottom w:val="0"/>
          <w:divBdr>
            <w:top w:val="none" w:sz="0" w:space="0" w:color="auto"/>
            <w:left w:val="none" w:sz="0" w:space="0" w:color="auto"/>
            <w:bottom w:val="none" w:sz="0" w:space="0" w:color="auto"/>
            <w:right w:val="none" w:sz="0" w:space="0" w:color="auto"/>
          </w:divBdr>
        </w:div>
        <w:div w:id="999037724">
          <w:marLeft w:val="0"/>
          <w:marRight w:val="0"/>
          <w:marTop w:val="0"/>
          <w:marBottom w:val="0"/>
          <w:divBdr>
            <w:top w:val="none" w:sz="0" w:space="0" w:color="auto"/>
            <w:left w:val="none" w:sz="0" w:space="0" w:color="auto"/>
            <w:bottom w:val="none" w:sz="0" w:space="0" w:color="auto"/>
            <w:right w:val="none" w:sz="0" w:space="0" w:color="auto"/>
          </w:divBdr>
        </w:div>
        <w:div w:id="272442650">
          <w:marLeft w:val="0"/>
          <w:marRight w:val="0"/>
          <w:marTop w:val="0"/>
          <w:marBottom w:val="0"/>
          <w:divBdr>
            <w:top w:val="none" w:sz="0" w:space="0" w:color="auto"/>
            <w:left w:val="none" w:sz="0" w:space="0" w:color="auto"/>
            <w:bottom w:val="none" w:sz="0" w:space="0" w:color="auto"/>
            <w:right w:val="none" w:sz="0" w:space="0" w:color="auto"/>
          </w:divBdr>
        </w:div>
        <w:div w:id="1811824477">
          <w:marLeft w:val="0"/>
          <w:marRight w:val="0"/>
          <w:marTop w:val="0"/>
          <w:marBottom w:val="0"/>
          <w:divBdr>
            <w:top w:val="none" w:sz="0" w:space="0" w:color="auto"/>
            <w:left w:val="none" w:sz="0" w:space="0" w:color="auto"/>
            <w:bottom w:val="none" w:sz="0" w:space="0" w:color="auto"/>
            <w:right w:val="none" w:sz="0" w:space="0" w:color="auto"/>
          </w:divBdr>
        </w:div>
        <w:div w:id="1700469858">
          <w:marLeft w:val="0"/>
          <w:marRight w:val="0"/>
          <w:marTop w:val="0"/>
          <w:marBottom w:val="0"/>
          <w:divBdr>
            <w:top w:val="none" w:sz="0" w:space="0" w:color="auto"/>
            <w:left w:val="none" w:sz="0" w:space="0" w:color="auto"/>
            <w:bottom w:val="none" w:sz="0" w:space="0" w:color="auto"/>
            <w:right w:val="none" w:sz="0" w:space="0" w:color="auto"/>
          </w:divBdr>
        </w:div>
        <w:div w:id="1966036933">
          <w:marLeft w:val="0"/>
          <w:marRight w:val="0"/>
          <w:marTop w:val="0"/>
          <w:marBottom w:val="0"/>
          <w:divBdr>
            <w:top w:val="none" w:sz="0" w:space="0" w:color="auto"/>
            <w:left w:val="none" w:sz="0" w:space="0" w:color="auto"/>
            <w:bottom w:val="none" w:sz="0" w:space="0" w:color="auto"/>
            <w:right w:val="none" w:sz="0" w:space="0" w:color="auto"/>
          </w:divBdr>
        </w:div>
        <w:div w:id="1256666883">
          <w:marLeft w:val="0"/>
          <w:marRight w:val="0"/>
          <w:marTop w:val="0"/>
          <w:marBottom w:val="0"/>
          <w:divBdr>
            <w:top w:val="none" w:sz="0" w:space="0" w:color="auto"/>
            <w:left w:val="none" w:sz="0" w:space="0" w:color="auto"/>
            <w:bottom w:val="none" w:sz="0" w:space="0" w:color="auto"/>
            <w:right w:val="none" w:sz="0" w:space="0" w:color="auto"/>
          </w:divBdr>
        </w:div>
        <w:div w:id="173617320">
          <w:marLeft w:val="0"/>
          <w:marRight w:val="0"/>
          <w:marTop w:val="0"/>
          <w:marBottom w:val="0"/>
          <w:divBdr>
            <w:top w:val="none" w:sz="0" w:space="0" w:color="auto"/>
            <w:left w:val="none" w:sz="0" w:space="0" w:color="auto"/>
            <w:bottom w:val="none" w:sz="0" w:space="0" w:color="auto"/>
            <w:right w:val="none" w:sz="0" w:space="0" w:color="auto"/>
          </w:divBdr>
        </w:div>
        <w:div w:id="1078163709">
          <w:marLeft w:val="0"/>
          <w:marRight w:val="0"/>
          <w:marTop w:val="0"/>
          <w:marBottom w:val="0"/>
          <w:divBdr>
            <w:top w:val="none" w:sz="0" w:space="0" w:color="auto"/>
            <w:left w:val="none" w:sz="0" w:space="0" w:color="auto"/>
            <w:bottom w:val="none" w:sz="0" w:space="0" w:color="auto"/>
            <w:right w:val="none" w:sz="0" w:space="0" w:color="auto"/>
          </w:divBdr>
        </w:div>
        <w:div w:id="805663641">
          <w:marLeft w:val="0"/>
          <w:marRight w:val="0"/>
          <w:marTop w:val="0"/>
          <w:marBottom w:val="0"/>
          <w:divBdr>
            <w:top w:val="none" w:sz="0" w:space="0" w:color="auto"/>
            <w:left w:val="none" w:sz="0" w:space="0" w:color="auto"/>
            <w:bottom w:val="none" w:sz="0" w:space="0" w:color="auto"/>
            <w:right w:val="none" w:sz="0" w:space="0" w:color="auto"/>
          </w:divBdr>
        </w:div>
        <w:div w:id="1593049218">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590508358">
          <w:marLeft w:val="0"/>
          <w:marRight w:val="0"/>
          <w:marTop w:val="0"/>
          <w:marBottom w:val="0"/>
          <w:divBdr>
            <w:top w:val="none" w:sz="0" w:space="0" w:color="auto"/>
            <w:left w:val="none" w:sz="0" w:space="0" w:color="auto"/>
            <w:bottom w:val="none" w:sz="0" w:space="0" w:color="auto"/>
            <w:right w:val="none" w:sz="0" w:space="0" w:color="auto"/>
          </w:divBdr>
        </w:div>
        <w:div w:id="872377176">
          <w:marLeft w:val="0"/>
          <w:marRight w:val="0"/>
          <w:marTop w:val="0"/>
          <w:marBottom w:val="0"/>
          <w:divBdr>
            <w:top w:val="none" w:sz="0" w:space="0" w:color="auto"/>
            <w:left w:val="none" w:sz="0" w:space="0" w:color="auto"/>
            <w:bottom w:val="none" w:sz="0" w:space="0" w:color="auto"/>
            <w:right w:val="none" w:sz="0" w:space="0" w:color="auto"/>
          </w:divBdr>
        </w:div>
        <w:div w:id="1171605422">
          <w:marLeft w:val="0"/>
          <w:marRight w:val="0"/>
          <w:marTop w:val="0"/>
          <w:marBottom w:val="0"/>
          <w:divBdr>
            <w:top w:val="none" w:sz="0" w:space="0" w:color="auto"/>
            <w:left w:val="none" w:sz="0" w:space="0" w:color="auto"/>
            <w:bottom w:val="none" w:sz="0" w:space="0" w:color="auto"/>
            <w:right w:val="none" w:sz="0" w:space="0" w:color="auto"/>
          </w:divBdr>
        </w:div>
        <w:div w:id="35205068">
          <w:marLeft w:val="0"/>
          <w:marRight w:val="0"/>
          <w:marTop w:val="0"/>
          <w:marBottom w:val="0"/>
          <w:divBdr>
            <w:top w:val="none" w:sz="0" w:space="0" w:color="auto"/>
            <w:left w:val="none" w:sz="0" w:space="0" w:color="auto"/>
            <w:bottom w:val="none" w:sz="0" w:space="0" w:color="auto"/>
            <w:right w:val="none" w:sz="0" w:space="0" w:color="auto"/>
          </w:divBdr>
        </w:div>
        <w:div w:id="942422519">
          <w:marLeft w:val="0"/>
          <w:marRight w:val="0"/>
          <w:marTop w:val="0"/>
          <w:marBottom w:val="0"/>
          <w:divBdr>
            <w:top w:val="none" w:sz="0" w:space="0" w:color="auto"/>
            <w:left w:val="none" w:sz="0" w:space="0" w:color="auto"/>
            <w:bottom w:val="none" w:sz="0" w:space="0" w:color="auto"/>
            <w:right w:val="none" w:sz="0" w:space="0" w:color="auto"/>
          </w:divBdr>
        </w:div>
        <w:div w:id="1165364174">
          <w:marLeft w:val="0"/>
          <w:marRight w:val="0"/>
          <w:marTop w:val="0"/>
          <w:marBottom w:val="0"/>
          <w:divBdr>
            <w:top w:val="none" w:sz="0" w:space="0" w:color="auto"/>
            <w:left w:val="none" w:sz="0" w:space="0" w:color="auto"/>
            <w:bottom w:val="none" w:sz="0" w:space="0" w:color="auto"/>
            <w:right w:val="none" w:sz="0" w:space="0" w:color="auto"/>
          </w:divBdr>
        </w:div>
        <w:div w:id="1488978710">
          <w:marLeft w:val="0"/>
          <w:marRight w:val="0"/>
          <w:marTop w:val="0"/>
          <w:marBottom w:val="0"/>
          <w:divBdr>
            <w:top w:val="none" w:sz="0" w:space="0" w:color="auto"/>
            <w:left w:val="none" w:sz="0" w:space="0" w:color="auto"/>
            <w:bottom w:val="none" w:sz="0" w:space="0" w:color="auto"/>
            <w:right w:val="none" w:sz="0" w:space="0" w:color="auto"/>
          </w:divBdr>
        </w:div>
      </w:divsChild>
    </w:div>
    <w:div w:id="1849246073">
      <w:bodyDiv w:val="1"/>
      <w:marLeft w:val="0"/>
      <w:marRight w:val="0"/>
      <w:marTop w:val="0"/>
      <w:marBottom w:val="0"/>
      <w:divBdr>
        <w:top w:val="none" w:sz="0" w:space="0" w:color="auto"/>
        <w:left w:val="none" w:sz="0" w:space="0" w:color="auto"/>
        <w:bottom w:val="none" w:sz="0" w:space="0" w:color="auto"/>
        <w:right w:val="none" w:sz="0" w:space="0" w:color="auto"/>
      </w:divBdr>
    </w:div>
    <w:div w:id="2026444667">
      <w:bodyDiv w:val="1"/>
      <w:marLeft w:val="0"/>
      <w:marRight w:val="0"/>
      <w:marTop w:val="0"/>
      <w:marBottom w:val="0"/>
      <w:divBdr>
        <w:top w:val="none" w:sz="0" w:space="0" w:color="auto"/>
        <w:left w:val="none" w:sz="0" w:space="0" w:color="auto"/>
        <w:bottom w:val="none" w:sz="0" w:space="0" w:color="auto"/>
        <w:right w:val="none" w:sz="0" w:space="0" w:color="auto"/>
      </w:divBdr>
      <w:divsChild>
        <w:div w:id="1829596499">
          <w:marLeft w:val="0"/>
          <w:marRight w:val="0"/>
          <w:marTop w:val="0"/>
          <w:marBottom w:val="0"/>
          <w:divBdr>
            <w:top w:val="none" w:sz="0" w:space="0" w:color="auto"/>
            <w:left w:val="none" w:sz="0" w:space="0" w:color="auto"/>
            <w:bottom w:val="none" w:sz="0" w:space="0" w:color="auto"/>
            <w:right w:val="none" w:sz="0" w:space="0" w:color="auto"/>
          </w:divBdr>
        </w:div>
        <w:div w:id="778531684">
          <w:marLeft w:val="0"/>
          <w:marRight w:val="0"/>
          <w:marTop w:val="0"/>
          <w:marBottom w:val="0"/>
          <w:divBdr>
            <w:top w:val="none" w:sz="0" w:space="0" w:color="auto"/>
            <w:left w:val="none" w:sz="0" w:space="0" w:color="auto"/>
            <w:bottom w:val="none" w:sz="0" w:space="0" w:color="auto"/>
            <w:right w:val="none" w:sz="0" w:space="0" w:color="auto"/>
          </w:divBdr>
        </w:div>
        <w:div w:id="1743212166">
          <w:marLeft w:val="0"/>
          <w:marRight w:val="0"/>
          <w:marTop w:val="0"/>
          <w:marBottom w:val="0"/>
          <w:divBdr>
            <w:top w:val="none" w:sz="0" w:space="0" w:color="auto"/>
            <w:left w:val="none" w:sz="0" w:space="0" w:color="auto"/>
            <w:bottom w:val="none" w:sz="0" w:space="0" w:color="auto"/>
            <w:right w:val="none" w:sz="0" w:space="0" w:color="auto"/>
          </w:divBdr>
        </w:div>
        <w:div w:id="319621311">
          <w:marLeft w:val="0"/>
          <w:marRight w:val="0"/>
          <w:marTop w:val="0"/>
          <w:marBottom w:val="0"/>
          <w:divBdr>
            <w:top w:val="none" w:sz="0" w:space="0" w:color="auto"/>
            <w:left w:val="none" w:sz="0" w:space="0" w:color="auto"/>
            <w:bottom w:val="none" w:sz="0" w:space="0" w:color="auto"/>
            <w:right w:val="none" w:sz="0" w:space="0" w:color="auto"/>
          </w:divBdr>
        </w:div>
        <w:div w:id="59907124">
          <w:marLeft w:val="0"/>
          <w:marRight w:val="0"/>
          <w:marTop w:val="0"/>
          <w:marBottom w:val="0"/>
          <w:divBdr>
            <w:top w:val="none" w:sz="0" w:space="0" w:color="auto"/>
            <w:left w:val="none" w:sz="0" w:space="0" w:color="auto"/>
            <w:bottom w:val="none" w:sz="0" w:space="0" w:color="auto"/>
            <w:right w:val="none" w:sz="0" w:space="0" w:color="auto"/>
          </w:divBdr>
        </w:div>
        <w:div w:id="232014176">
          <w:marLeft w:val="0"/>
          <w:marRight w:val="0"/>
          <w:marTop w:val="0"/>
          <w:marBottom w:val="0"/>
          <w:divBdr>
            <w:top w:val="none" w:sz="0" w:space="0" w:color="auto"/>
            <w:left w:val="none" w:sz="0" w:space="0" w:color="auto"/>
            <w:bottom w:val="none" w:sz="0" w:space="0" w:color="auto"/>
            <w:right w:val="none" w:sz="0" w:space="0" w:color="auto"/>
          </w:divBdr>
        </w:div>
        <w:div w:id="385689882">
          <w:marLeft w:val="0"/>
          <w:marRight w:val="0"/>
          <w:marTop w:val="0"/>
          <w:marBottom w:val="0"/>
          <w:divBdr>
            <w:top w:val="none" w:sz="0" w:space="0" w:color="auto"/>
            <w:left w:val="none" w:sz="0" w:space="0" w:color="auto"/>
            <w:bottom w:val="none" w:sz="0" w:space="0" w:color="auto"/>
            <w:right w:val="none" w:sz="0" w:space="0" w:color="auto"/>
          </w:divBdr>
        </w:div>
        <w:div w:id="1751153225">
          <w:marLeft w:val="0"/>
          <w:marRight w:val="0"/>
          <w:marTop w:val="0"/>
          <w:marBottom w:val="0"/>
          <w:divBdr>
            <w:top w:val="none" w:sz="0" w:space="0" w:color="auto"/>
            <w:left w:val="none" w:sz="0" w:space="0" w:color="auto"/>
            <w:bottom w:val="none" w:sz="0" w:space="0" w:color="auto"/>
            <w:right w:val="none" w:sz="0" w:space="0" w:color="auto"/>
          </w:divBdr>
        </w:div>
        <w:div w:id="1778058758">
          <w:marLeft w:val="0"/>
          <w:marRight w:val="0"/>
          <w:marTop w:val="0"/>
          <w:marBottom w:val="0"/>
          <w:divBdr>
            <w:top w:val="none" w:sz="0" w:space="0" w:color="auto"/>
            <w:left w:val="none" w:sz="0" w:space="0" w:color="auto"/>
            <w:bottom w:val="none" w:sz="0" w:space="0" w:color="auto"/>
            <w:right w:val="none" w:sz="0" w:space="0" w:color="auto"/>
          </w:divBdr>
        </w:div>
        <w:div w:id="255477546">
          <w:marLeft w:val="0"/>
          <w:marRight w:val="0"/>
          <w:marTop w:val="0"/>
          <w:marBottom w:val="0"/>
          <w:divBdr>
            <w:top w:val="none" w:sz="0" w:space="0" w:color="auto"/>
            <w:left w:val="none" w:sz="0" w:space="0" w:color="auto"/>
            <w:bottom w:val="none" w:sz="0" w:space="0" w:color="auto"/>
            <w:right w:val="none" w:sz="0" w:space="0" w:color="auto"/>
          </w:divBdr>
        </w:div>
        <w:div w:id="798719988">
          <w:marLeft w:val="0"/>
          <w:marRight w:val="0"/>
          <w:marTop w:val="0"/>
          <w:marBottom w:val="0"/>
          <w:divBdr>
            <w:top w:val="none" w:sz="0" w:space="0" w:color="auto"/>
            <w:left w:val="none" w:sz="0" w:space="0" w:color="auto"/>
            <w:bottom w:val="none" w:sz="0" w:space="0" w:color="auto"/>
            <w:right w:val="none" w:sz="0" w:space="0" w:color="auto"/>
          </w:divBdr>
        </w:div>
        <w:div w:id="1616403750">
          <w:marLeft w:val="0"/>
          <w:marRight w:val="0"/>
          <w:marTop w:val="0"/>
          <w:marBottom w:val="0"/>
          <w:divBdr>
            <w:top w:val="none" w:sz="0" w:space="0" w:color="auto"/>
            <w:left w:val="none" w:sz="0" w:space="0" w:color="auto"/>
            <w:bottom w:val="none" w:sz="0" w:space="0" w:color="auto"/>
            <w:right w:val="none" w:sz="0" w:space="0" w:color="auto"/>
          </w:divBdr>
        </w:div>
        <w:div w:id="823738771">
          <w:marLeft w:val="0"/>
          <w:marRight w:val="0"/>
          <w:marTop w:val="0"/>
          <w:marBottom w:val="0"/>
          <w:divBdr>
            <w:top w:val="none" w:sz="0" w:space="0" w:color="auto"/>
            <w:left w:val="none" w:sz="0" w:space="0" w:color="auto"/>
            <w:bottom w:val="none" w:sz="0" w:space="0" w:color="auto"/>
            <w:right w:val="none" w:sz="0" w:space="0" w:color="auto"/>
          </w:divBdr>
        </w:div>
        <w:div w:id="1036780348">
          <w:marLeft w:val="0"/>
          <w:marRight w:val="0"/>
          <w:marTop w:val="0"/>
          <w:marBottom w:val="0"/>
          <w:divBdr>
            <w:top w:val="none" w:sz="0" w:space="0" w:color="auto"/>
            <w:left w:val="none" w:sz="0" w:space="0" w:color="auto"/>
            <w:bottom w:val="none" w:sz="0" w:space="0" w:color="auto"/>
            <w:right w:val="none" w:sz="0" w:space="0" w:color="auto"/>
          </w:divBdr>
        </w:div>
        <w:div w:id="662397923">
          <w:marLeft w:val="0"/>
          <w:marRight w:val="0"/>
          <w:marTop w:val="0"/>
          <w:marBottom w:val="0"/>
          <w:divBdr>
            <w:top w:val="none" w:sz="0" w:space="0" w:color="auto"/>
            <w:left w:val="none" w:sz="0" w:space="0" w:color="auto"/>
            <w:bottom w:val="none" w:sz="0" w:space="0" w:color="auto"/>
            <w:right w:val="none" w:sz="0" w:space="0" w:color="auto"/>
          </w:divBdr>
        </w:div>
        <w:div w:id="827138633">
          <w:marLeft w:val="0"/>
          <w:marRight w:val="0"/>
          <w:marTop w:val="0"/>
          <w:marBottom w:val="0"/>
          <w:divBdr>
            <w:top w:val="none" w:sz="0" w:space="0" w:color="auto"/>
            <w:left w:val="none" w:sz="0" w:space="0" w:color="auto"/>
            <w:bottom w:val="none" w:sz="0" w:space="0" w:color="auto"/>
            <w:right w:val="none" w:sz="0" w:space="0" w:color="auto"/>
          </w:divBdr>
        </w:div>
        <w:div w:id="1569923618">
          <w:marLeft w:val="0"/>
          <w:marRight w:val="0"/>
          <w:marTop w:val="0"/>
          <w:marBottom w:val="0"/>
          <w:divBdr>
            <w:top w:val="none" w:sz="0" w:space="0" w:color="auto"/>
            <w:left w:val="none" w:sz="0" w:space="0" w:color="auto"/>
            <w:bottom w:val="none" w:sz="0" w:space="0" w:color="auto"/>
            <w:right w:val="none" w:sz="0" w:space="0" w:color="auto"/>
          </w:divBdr>
        </w:div>
        <w:div w:id="2060282928">
          <w:marLeft w:val="0"/>
          <w:marRight w:val="0"/>
          <w:marTop w:val="0"/>
          <w:marBottom w:val="0"/>
          <w:divBdr>
            <w:top w:val="none" w:sz="0" w:space="0" w:color="auto"/>
            <w:left w:val="none" w:sz="0" w:space="0" w:color="auto"/>
            <w:bottom w:val="none" w:sz="0" w:space="0" w:color="auto"/>
            <w:right w:val="none" w:sz="0" w:space="0" w:color="auto"/>
          </w:divBdr>
        </w:div>
        <w:div w:id="543490191">
          <w:marLeft w:val="0"/>
          <w:marRight w:val="0"/>
          <w:marTop w:val="0"/>
          <w:marBottom w:val="0"/>
          <w:divBdr>
            <w:top w:val="none" w:sz="0" w:space="0" w:color="auto"/>
            <w:left w:val="none" w:sz="0" w:space="0" w:color="auto"/>
            <w:bottom w:val="none" w:sz="0" w:space="0" w:color="auto"/>
            <w:right w:val="none" w:sz="0" w:space="0" w:color="auto"/>
          </w:divBdr>
        </w:div>
        <w:div w:id="1947930174">
          <w:marLeft w:val="0"/>
          <w:marRight w:val="0"/>
          <w:marTop w:val="0"/>
          <w:marBottom w:val="0"/>
          <w:divBdr>
            <w:top w:val="none" w:sz="0" w:space="0" w:color="auto"/>
            <w:left w:val="none" w:sz="0" w:space="0" w:color="auto"/>
            <w:bottom w:val="none" w:sz="0" w:space="0" w:color="auto"/>
            <w:right w:val="none" w:sz="0" w:space="0" w:color="auto"/>
          </w:divBdr>
        </w:div>
        <w:div w:id="1786928042">
          <w:marLeft w:val="0"/>
          <w:marRight w:val="0"/>
          <w:marTop w:val="0"/>
          <w:marBottom w:val="0"/>
          <w:divBdr>
            <w:top w:val="none" w:sz="0" w:space="0" w:color="auto"/>
            <w:left w:val="none" w:sz="0" w:space="0" w:color="auto"/>
            <w:bottom w:val="none" w:sz="0" w:space="0" w:color="auto"/>
            <w:right w:val="none" w:sz="0" w:space="0" w:color="auto"/>
          </w:divBdr>
        </w:div>
        <w:div w:id="893278402">
          <w:marLeft w:val="0"/>
          <w:marRight w:val="0"/>
          <w:marTop w:val="0"/>
          <w:marBottom w:val="0"/>
          <w:divBdr>
            <w:top w:val="none" w:sz="0" w:space="0" w:color="auto"/>
            <w:left w:val="none" w:sz="0" w:space="0" w:color="auto"/>
            <w:bottom w:val="none" w:sz="0" w:space="0" w:color="auto"/>
            <w:right w:val="none" w:sz="0" w:space="0" w:color="auto"/>
          </w:divBdr>
        </w:div>
        <w:div w:id="621813212">
          <w:marLeft w:val="0"/>
          <w:marRight w:val="0"/>
          <w:marTop w:val="0"/>
          <w:marBottom w:val="0"/>
          <w:divBdr>
            <w:top w:val="none" w:sz="0" w:space="0" w:color="auto"/>
            <w:left w:val="none" w:sz="0" w:space="0" w:color="auto"/>
            <w:bottom w:val="none" w:sz="0" w:space="0" w:color="auto"/>
            <w:right w:val="none" w:sz="0" w:space="0" w:color="auto"/>
          </w:divBdr>
        </w:div>
        <w:div w:id="164829279">
          <w:marLeft w:val="0"/>
          <w:marRight w:val="0"/>
          <w:marTop w:val="0"/>
          <w:marBottom w:val="0"/>
          <w:divBdr>
            <w:top w:val="none" w:sz="0" w:space="0" w:color="auto"/>
            <w:left w:val="none" w:sz="0" w:space="0" w:color="auto"/>
            <w:bottom w:val="none" w:sz="0" w:space="0" w:color="auto"/>
            <w:right w:val="none" w:sz="0" w:space="0" w:color="auto"/>
          </w:divBdr>
        </w:div>
        <w:div w:id="56633577">
          <w:marLeft w:val="0"/>
          <w:marRight w:val="0"/>
          <w:marTop w:val="0"/>
          <w:marBottom w:val="0"/>
          <w:divBdr>
            <w:top w:val="none" w:sz="0" w:space="0" w:color="auto"/>
            <w:left w:val="none" w:sz="0" w:space="0" w:color="auto"/>
            <w:bottom w:val="none" w:sz="0" w:space="0" w:color="auto"/>
            <w:right w:val="none" w:sz="0" w:space="0" w:color="auto"/>
          </w:divBdr>
        </w:div>
        <w:div w:id="113404226">
          <w:marLeft w:val="0"/>
          <w:marRight w:val="0"/>
          <w:marTop w:val="0"/>
          <w:marBottom w:val="0"/>
          <w:divBdr>
            <w:top w:val="none" w:sz="0" w:space="0" w:color="auto"/>
            <w:left w:val="none" w:sz="0" w:space="0" w:color="auto"/>
            <w:bottom w:val="none" w:sz="0" w:space="0" w:color="auto"/>
            <w:right w:val="none" w:sz="0" w:space="0" w:color="auto"/>
          </w:divBdr>
        </w:div>
        <w:div w:id="67700403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hyperlink" Target="http://www.teslamotorsclub.com/showthread.php/7705-PR-OpenVehicles-com-selects-Tesla-Motors-Club-as-technology-partner?p=118126&amp;viewfull=1" TargetMode="External"/><Relationship Id="rId26" Type="http://schemas.openxmlformats.org/officeDocument/2006/relationships/hyperlink" Target="mailto:support@openvehicles.com"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www.openvehicles.com/" TargetMode="Externa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hyperlink" Target="http://www.OpenVehicles.com" TargetMode="External"/><Relationship Id="rId15" Type="http://schemas.openxmlformats.org/officeDocument/2006/relationships/hyperlink" Target="http://www.openvehicles.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869DA-B35A-EA48-9123-9A4C7164D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34</Pages>
  <Words>7126</Words>
  <Characters>40624</Characters>
  <Application>Microsoft Macintosh Word</Application>
  <DocSecurity>0</DocSecurity>
  <Lines>338</Lines>
  <Paragraphs>95</Paragraphs>
  <ScaleCrop>false</ScaleCrop>
  <Company/>
  <LinksUpToDate>false</LinksUpToDate>
  <CharactersWithSpaces>47655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Leeds</dc:creator>
  <cp:keywords/>
  <dc:description/>
  <cp:lastModifiedBy>Mark Webb-Johnson</cp:lastModifiedBy>
  <cp:revision>4</cp:revision>
  <cp:lastPrinted>2012-09-30T12:59:00Z</cp:lastPrinted>
  <dcterms:created xsi:type="dcterms:W3CDTF">2012-09-30T12:56:00Z</dcterms:created>
  <dcterms:modified xsi:type="dcterms:W3CDTF">2013-01-13T08:22:00Z</dcterms:modified>
</cp:coreProperties>
</file>